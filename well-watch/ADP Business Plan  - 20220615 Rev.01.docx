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Rule="auto"/>
        <w:jc w:val="center"/>
        <w:rPr>
          <w:rFonts w:ascii="Arial Narrow" w:cs="Arial Narrow" w:eastAsia="Arial Narrow" w:hAnsi="Arial Narrow"/>
          <w:b w:val="1"/>
          <w:color w:val="0079c1"/>
          <w:sz w:val="28"/>
          <w:szCs w:val="28"/>
        </w:rPr>
      </w:pPr>
      <w:r w:rsidDel="00000000" w:rsidR="00000000" w:rsidRPr="00000000">
        <w:rPr>
          <w:rFonts w:ascii="Arial Narrow" w:cs="Arial Narrow" w:eastAsia="Arial Narrow" w:hAnsi="Arial Narrow"/>
          <w:b w:val="1"/>
          <w:color w:val="0079c1"/>
          <w:sz w:val="28"/>
          <w:szCs w:val="28"/>
          <w:rtl w:val="0"/>
        </w:rPr>
        <w:t xml:space="preserve">Arteh Drilling Digitalization Platform</w:t>
      </w:r>
    </w:p>
    <w:p w:rsidR="00000000" w:rsidDel="00000000" w:rsidP="00000000" w:rsidRDefault="00000000" w:rsidRPr="00000000" w14:paraId="00000002">
      <w:pPr>
        <w:spacing w:after="0" w:before="0" w:lineRule="auto"/>
        <w:jc w:val="center"/>
        <w:rPr>
          <w:rFonts w:ascii="Arial Narrow" w:cs="Arial Narrow" w:eastAsia="Arial Narrow" w:hAnsi="Arial Narrow"/>
          <w:b w:val="1"/>
          <w:color w:val="0079c1"/>
          <w:sz w:val="28"/>
          <w:szCs w:val="28"/>
        </w:rPr>
      </w:pPr>
      <w:r w:rsidDel="00000000" w:rsidR="00000000" w:rsidRPr="00000000">
        <w:rPr>
          <w:rFonts w:ascii="Arial Narrow" w:cs="Arial Narrow" w:eastAsia="Arial Narrow" w:hAnsi="Arial Narrow"/>
          <w:b w:val="1"/>
          <w:color w:val="0079c1"/>
          <w:sz w:val="28"/>
          <w:szCs w:val="28"/>
          <w:rtl w:val="0"/>
        </w:rPr>
        <w:t xml:space="preserve">Business Plan</w:t>
      </w:r>
    </w:p>
    <w:p w:rsidR="00000000" w:rsidDel="00000000" w:rsidP="00000000" w:rsidRDefault="00000000" w:rsidRPr="00000000" w14:paraId="00000003">
      <w:pPr>
        <w:spacing w:after="0" w:before="0" w:lineRule="auto"/>
        <w:jc w:val="center"/>
        <w:rPr>
          <w:rFonts w:ascii="Arial Narrow" w:cs="Arial Narrow" w:eastAsia="Arial Narrow" w:hAnsi="Arial Narrow"/>
          <w:b w:val="1"/>
          <w:color w:val="0079c1"/>
          <w:sz w:val="28"/>
          <w:szCs w:val="28"/>
        </w:rPr>
      </w:pPr>
      <w:r w:rsidDel="00000000" w:rsidR="00000000" w:rsidRPr="00000000">
        <w:rPr>
          <w:rtl w:val="0"/>
        </w:rPr>
      </w:r>
    </w:p>
    <w:p w:rsidR="00000000" w:rsidDel="00000000" w:rsidP="00000000" w:rsidRDefault="00000000" w:rsidRPr="00000000" w14:paraId="00000004">
      <w:pPr>
        <w:spacing w:after="0" w:before="0" w:lineRule="auto"/>
        <w:rPr>
          <w:rFonts w:ascii="Arial Narrow" w:cs="Arial Narrow" w:eastAsia="Arial Narrow" w:hAnsi="Arial Narrow"/>
          <w:b w:val="1"/>
          <w:color w:val="0079c1"/>
          <w:sz w:val="24"/>
          <w:szCs w:val="24"/>
        </w:rPr>
      </w:pPr>
      <w:r w:rsidDel="00000000" w:rsidR="00000000" w:rsidRPr="00000000">
        <w:rPr>
          <w:rtl w:val="0"/>
        </w:rPr>
      </w:r>
    </w:p>
    <w:p w:rsidR="00000000" w:rsidDel="00000000" w:rsidP="00000000" w:rsidRDefault="00000000" w:rsidRPr="00000000" w14:paraId="00000005">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6">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Business description in two sentences:</w:t>
      </w:r>
    </w:p>
    <w:p w:rsidR="00000000" w:rsidDel="00000000" w:rsidP="00000000" w:rsidRDefault="00000000" w:rsidRPr="00000000" w14:paraId="00000007">
      <w:pPr>
        <w:spacing w:after="0" w:before="0" w:lineRule="auto"/>
        <w:rPr>
          <w:rFonts w:ascii="Arial Narrow" w:cs="Arial Narrow" w:eastAsia="Arial Narrow" w:hAnsi="Arial Narrow"/>
          <w:sz w:val="22"/>
          <w:szCs w:val="22"/>
        </w:rPr>
      </w:pPr>
      <w:bookmarkStart w:colFirst="0" w:colLast="0" w:name="_heading=h.gjdgxs" w:id="0"/>
      <w:bookmarkEnd w:id="0"/>
      <w:r w:rsidDel="00000000" w:rsidR="00000000" w:rsidRPr="00000000">
        <w:rPr>
          <w:rtl w:val="0"/>
        </w:rPr>
      </w:r>
    </w:p>
    <w:tbl>
      <w:tblPr>
        <w:tblStyle w:val="Table1"/>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08">
            <w:pPr>
              <w:spacing w:after="0" w:before="0" w:lineRule="auto"/>
              <w:rPr>
                <w:rFonts w:ascii="Arial Narrow" w:cs="Arial Narrow" w:eastAsia="Arial Narrow" w:hAnsi="Arial Narrow"/>
                <w:sz w:val="22"/>
                <w:szCs w:val="22"/>
              </w:rPr>
            </w:pPr>
            <w:r w:rsidDel="00000000" w:rsidR="00000000" w:rsidRPr="00000000">
              <w:rPr>
                <w:rtl w:val="0"/>
              </w:rPr>
              <w:t xml:space="preserve">As a private joint-stock company, Arteh Gostar Paydar (AGP) </w:t>
            </w:r>
            <w:sdt>
              <w:sdtPr>
                <w:tag w:val="goog_rdk_0"/>
              </w:sdtPr>
              <w:sdtContent>
                <w:commentRangeStart w:id="0"/>
              </w:sdtContent>
            </w:sdt>
            <w:sdt>
              <w:sdtPr>
                <w:tag w:val="goog_rdk_1"/>
              </w:sdtPr>
              <w:sdtContent>
                <w:commentRangeStart w:id="1"/>
              </w:sdtContent>
            </w:sdt>
            <w:sdt>
              <w:sdtPr>
                <w:tag w:val="goog_rdk_2"/>
              </w:sdtPr>
              <w:sdtContent>
                <w:commentRangeStart w:id="2"/>
              </w:sdtContent>
            </w:sdt>
            <w:r w:rsidDel="00000000" w:rsidR="00000000" w:rsidRPr="00000000">
              <w:rPr>
                <w:rtl w:val="0"/>
              </w:rPr>
              <w:t xml:space="preserve">core business is drilling engineering in oil and gas industry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We have produced an integrating management and planning system for oil and gas companies.</w:t>
            </w:r>
            <w:r w:rsidDel="00000000" w:rsidR="00000000" w:rsidRPr="00000000">
              <w:rPr>
                <w:rtl w:val="0"/>
              </w:rPr>
            </w:r>
          </w:p>
        </w:tc>
      </w:tr>
    </w:tbl>
    <w:p w:rsidR="00000000" w:rsidDel="00000000" w:rsidP="00000000" w:rsidRDefault="00000000" w:rsidRPr="00000000" w14:paraId="00000009">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A">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B">
      <w:pPr>
        <w:spacing w:after="0" w:before="0" w:lineRule="auto"/>
        <w:rPr>
          <w:rFonts w:ascii="Arial Narrow" w:cs="Arial Narrow" w:eastAsia="Arial Narrow" w:hAnsi="Arial Narrow"/>
          <w:b w:val="1"/>
          <w:color w:val="0079c1"/>
          <w:sz w:val="22"/>
          <w:szCs w:val="22"/>
        </w:rPr>
      </w:pPr>
      <w:r w:rsidDel="00000000" w:rsidR="00000000" w:rsidRPr="00000000">
        <w:rPr>
          <w:rFonts w:ascii="Arial Narrow" w:cs="Arial Narrow" w:eastAsia="Arial Narrow" w:hAnsi="Arial Narrow"/>
          <w:b w:val="1"/>
          <w:color w:val="0079c1"/>
          <w:sz w:val="22"/>
          <w:szCs w:val="22"/>
          <w:rtl w:val="0"/>
        </w:rPr>
        <w:t xml:space="preserve">Business Overview </w:t>
      </w:r>
    </w:p>
    <w:p w:rsidR="00000000" w:rsidDel="00000000" w:rsidP="00000000" w:rsidRDefault="00000000" w:rsidRPr="00000000" w14:paraId="0000000C">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Describe your product and/or service.</w:t>
      </w:r>
    </w:p>
    <w:p w:rsidR="00000000" w:rsidDel="00000000" w:rsidP="00000000" w:rsidRDefault="00000000" w:rsidRPr="00000000" w14:paraId="0000000E">
      <w:pPr>
        <w:spacing w:after="0" w:before="0" w:lineRule="auto"/>
        <w:rPr>
          <w:rFonts w:ascii="Arial Narrow" w:cs="Arial Narrow" w:eastAsia="Arial Narrow" w:hAnsi="Arial Narrow"/>
          <w:sz w:val="22"/>
          <w:szCs w:val="22"/>
        </w:rPr>
      </w:pPr>
      <w:r w:rsidDel="00000000" w:rsidR="00000000" w:rsidRPr="00000000">
        <w:rPr>
          <w:rtl w:val="0"/>
        </w:rPr>
      </w:r>
    </w:p>
    <w:tbl>
      <w:tblPr>
        <w:tblStyle w:val="Table2"/>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0F">
            <w:pPr>
              <w:spacing w:after="0" w:before="0" w:lineRule="auto"/>
              <w:rPr/>
            </w:pPr>
            <w:r w:rsidDel="00000000" w:rsidR="00000000" w:rsidRPr="00000000">
              <w:rPr>
                <w:rtl w:val="0"/>
              </w:rPr>
              <w:t xml:space="preserve">Arteh Field Management (ADP) has been established as an integrating software engineering process that initially offers to oil and gas drilling companies to deliver profitable projects by digitalizing the project tasks process customizable to clients’ need.</w:t>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0" w:before="0" w:lineRule="auto"/>
              <w:rPr/>
            </w:pPr>
            <w:sdt>
              <w:sdtPr>
                <w:tag w:val="goog_rdk_3"/>
              </w:sdtPr>
              <w:sdtContent>
                <w:commentRangeStart w:id="3"/>
              </w:sdtContent>
            </w:sdt>
            <w:sdt>
              <w:sdtPr>
                <w:tag w:val="goog_rdk_4"/>
              </w:sdtPr>
              <w:sdtContent>
                <w:commentRangeStart w:id="4"/>
              </w:sdtContent>
            </w:sdt>
            <w:r w:rsidDel="00000000" w:rsidR="00000000" w:rsidRPr="00000000">
              <w:rPr>
                <w:rtl w:val="0"/>
              </w:rPr>
              <w:t xml:space="preserve">Our fully integrated system can automate and simplify engineering process, resource planning, time and cost estimation, tracking and analysis, supply chain management and to integrate interdisciplinary activities through knowledge management from concept to delivery of oil and gas wells.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t xml:space="preserve">It is being utilized in one of local well-known companies here in Iran. It will target other industry sectors in the next phase of development.</w:t>
            </w:r>
          </w:p>
          <w:p w:rsidR="00000000" w:rsidDel="00000000" w:rsidP="00000000" w:rsidRDefault="00000000" w:rsidRPr="00000000" w14:paraId="00000014">
            <w:pPr>
              <w:spacing w:after="0" w:before="0" w:lineRule="auto"/>
              <w:rPr>
                <w:rFonts w:ascii="Arial Narrow" w:cs="Arial Narrow" w:eastAsia="Arial Narrow" w:hAnsi="Arial Narrow"/>
                <w:sz w:val="22"/>
                <w:szCs w:val="22"/>
              </w:rPr>
            </w:pPr>
            <w:r w:rsidDel="00000000" w:rsidR="00000000" w:rsidRPr="00000000">
              <w:rPr>
                <w:rtl w:val="0"/>
              </w:rPr>
              <w:t xml:space="preserve">There is not any similar software in many aspects in the industry and it helps organizations to manage their resources much efficiently with less efforts, and enhance engineering optimization more efficiently.</w:t>
            </w:r>
            <w:r w:rsidDel="00000000" w:rsidR="00000000" w:rsidRPr="00000000">
              <w:rPr>
                <w:rtl w:val="0"/>
              </w:rPr>
            </w:r>
          </w:p>
        </w:tc>
      </w:tr>
    </w:tbl>
    <w:p w:rsidR="00000000" w:rsidDel="00000000" w:rsidP="00000000" w:rsidRDefault="00000000" w:rsidRPr="00000000" w14:paraId="00000015">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6">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7">
      <w:pPr>
        <w:spacing w:after="0" w:before="0" w:lineRule="auto"/>
        <w:rPr>
          <w:rFonts w:ascii="Arial Narrow" w:cs="Arial Narrow" w:eastAsia="Arial Narrow" w:hAnsi="Arial Narrow"/>
          <w:b w:val="1"/>
          <w:color w:val="00b0f0"/>
          <w:sz w:val="22"/>
          <w:szCs w:val="22"/>
        </w:rPr>
      </w:pPr>
      <w:r w:rsidDel="00000000" w:rsidR="00000000" w:rsidRPr="00000000">
        <w:rPr>
          <w:rFonts w:ascii="Arial Narrow" w:cs="Arial Narrow" w:eastAsia="Arial Narrow" w:hAnsi="Arial Narrow"/>
          <w:b w:val="1"/>
          <w:color w:val="0079c1"/>
          <w:sz w:val="22"/>
          <w:szCs w:val="22"/>
          <w:rtl w:val="0"/>
        </w:rPr>
        <w:t xml:space="preserve">Customer Pain &amp; Value Proposition </w:t>
      </w:r>
      <w:r w:rsidDel="00000000" w:rsidR="00000000" w:rsidRPr="00000000">
        <w:rPr>
          <w:rtl w:val="0"/>
        </w:rPr>
      </w:r>
    </w:p>
    <w:p w:rsidR="00000000" w:rsidDel="00000000" w:rsidP="00000000" w:rsidRDefault="00000000" w:rsidRPr="00000000" w14:paraId="00000018">
      <w:pPr>
        <w:spacing w:after="0" w:before="0" w:lineRule="auto"/>
        <w:rPr>
          <w:rFonts w:ascii="Arial Narrow" w:cs="Arial Narrow" w:eastAsia="Arial Narrow" w:hAnsi="Arial Narrow"/>
          <w:b w:val="1"/>
          <w:color w:val="00b0f0"/>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Who is your customer (i.e., who will use/pay for the product or service)?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1B">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ADP helps medium and large oil and gas organizations with engineering involvement on and offshore.</w:t>
            </w:r>
          </w:p>
          <w:p w:rsidR="00000000" w:rsidDel="00000000" w:rsidP="00000000" w:rsidRDefault="00000000" w:rsidRPr="00000000" w14:paraId="0000001C">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Project and drilling managers of oil and gas operators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Drilling engineers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Cost engineers</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Planning engineers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Procurement engineers</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Reservoir engineers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Explorations &amp; Production companies including National and International Oil Companies</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Medium-size independent companies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Engineering consulting firms and etc.</w:t>
            </w:r>
          </w:p>
          <w:p w:rsidR="00000000" w:rsidDel="00000000" w:rsidP="00000000" w:rsidRDefault="00000000" w:rsidRPr="00000000" w14:paraId="00000027">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How many of these customers are there locally and worldwide?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2B">
            <w:pPr>
              <w:spacing w:after="0" w:before="0" w:lineRule="auto"/>
              <w:rPr>
                <w:rFonts w:ascii="Arial Narrow" w:cs="Arial Narrow" w:eastAsia="Arial Narrow" w:hAnsi="Arial Narrow"/>
                <w:sz w:val="22"/>
                <w:szCs w:val="22"/>
              </w:rPr>
            </w:pPr>
            <w:sdt>
              <w:sdtPr>
                <w:tag w:val="goog_rdk_5"/>
              </w:sdtPr>
              <w:sdtContent>
                <w:commentRangeStart w:id="5"/>
              </w:sdtContent>
            </w:sdt>
            <w:sdt>
              <w:sdtPr>
                <w:tag w:val="goog_rdk_6"/>
              </w:sdtPr>
              <w:sdtContent>
                <w:commentRangeStart w:id="6"/>
              </w:sdtContent>
            </w:sdt>
            <w:r w:rsidDel="00000000" w:rsidR="00000000" w:rsidRPr="00000000">
              <w:rPr>
                <w:rFonts w:ascii="Arial Narrow" w:cs="Arial Narrow" w:eastAsia="Arial Narrow" w:hAnsi="Arial Narrow"/>
                <w:sz w:val="22"/>
                <w:szCs w:val="22"/>
                <w:rtl w:val="0"/>
              </w:rPr>
              <w:t xml:space="preserve">International companies: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C">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ExxonMobil Corp.</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Chevron Corp.</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Shell</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British Petroleum</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Total</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Petronas</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Sinopec</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CNPC</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China National Offshore Oil Corporation (CNOOC)</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ARC Resources Ltd.</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Canadian Natural Resources Ltd.</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Cenovus Energy Inc.</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Crescent Point Energy Corp</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Encana Corporation</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Husky Energy Inc.</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Imperial Oil Ltd.</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Peyto Exploration &amp; Development Corp.</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And many more …</w:t>
            </w:r>
          </w:p>
          <w:p w:rsidR="00000000" w:rsidDel="00000000" w:rsidP="00000000" w:rsidRDefault="00000000" w:rsidRPr="00000000" w14:paraId="0000003F">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40">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Local companies:</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National Iranian Oil Company (NIOC) -- Iran</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Iranian Offshore Oil Company (IOOC) – Iran</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National Iranian South Oil Company (NISOC) -- Iran</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Iranian Central </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Oil Industries Engineering &amp; Construction Group (OIEC)</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Pars Oil and Gas Company (POGC) -- Iran</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Petropars - Iran</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Petroiran Development Company (PEDCO) -- Iran.</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Naftgaran Engineering &amp; services Company (NESCO) – Iran</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Pooya Energy -- Iran</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Sheer Energy – Iran</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مهندسی</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و</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ساختمان</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صنایع</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نفت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انرژی</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دانا</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گروه</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مپنا</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شرکت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نفت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و</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گاز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مپنا</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سازمان</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گسترش</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و</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نوسازی</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صنایع</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ایران</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شرکت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مدیریت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طرح</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های</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صنعتی</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ایران</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شرکت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توسعه</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نفت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و</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گاز</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پرشیا</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شرکت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سرمایه</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گذاری</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غدیر</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شرکت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گسترش</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انرژی</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پاسارگاد</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و</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شرکت</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1"/>
              </w:rPr>
              <w:t xml:space="preserve">تنکو</w:t>
            </w:r>
            <w:r w:rsidDel="00000000" w:rsidR="00000000" w:rsidRPr="00000000">
              <w:rPr>
                <w:rtl w:val="0"/>
              </w:rPr>
            </w:r>
          </w:p>
          <w:p w:rsidR="00000000" w:rsidDel="00000000" w:rsidP="00000000" w:rsidRDefault="00000000" w:rsidRPr="00000000" w14:paraId="0000004D">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4E">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is the problem your potential customers are experiencing? Does the customer recognize this pain? Is it one of their top problems?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According to our investigation and my 20 years’ experiences of working with some of the major oil and gas companies (Shell, Sinopec and Petrobras) surely they recognize and struggle with the problems. They set procedures and policies to prevent and alleviate the pain; however, they are still largely reliant on their staff and hence subject to errors.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Difficulties with systematic knowledge management</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Difficulties and time consuming process of analyzing huge information</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Isolated work done by each discipline / individual and miscommunication among them especially for interfaced tasks, resource wasting, </w:t>
            </w: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e.g. Deepwater Horizon oil spill</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Scattered information and time consuming process to consolidate bunch of information and generating analysis &amp; reports.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Lack of proper documents management</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Disproportion between workload and manpower</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Shut down office work due to COVID-19 outbreak and consequent interruption</w:t>
            </w:r>
          </w:p>
          <w:p w:rsidR="00000000" w:rsidDel="00000000" w:rsidP="00000000" w:rsidRDefault="00000000" w:rsidRPr="00000000" w14:paraId="0000005B">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How does your product or service solve the pain outlined above?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In every business, as the team grows larger, so does the problem of managing team members and their work performance, fluent flow of work, communication and HR administrative tasks. This is why implementing an innovative management system (ADP) can make a business operation more accurate and productive and save time so that they can focus on crucial company asset.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Here is how ADP can help a business: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Fully integrated and multi-disciplinary work environment through automatic and traceable workflow</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Customized reporting comes with announcement and reminder features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Support multiple user creation and access real-time data update and retrieval features. Consolidate lessons learnt in a central database, advanced search through multi aspects reports and files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Easy processing flow and universal access of knowledge and lessons learnt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Offers security access level control</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Shared working platform linked to work flow with real time managerial dashboard</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1"/>
                <w:i w:val="0"/>
                <w:smallCaps w:val="0"/>
                <w:strike w:val="0"/>
                <w:color w:val="000000"/>
                <w:sz w:val="22"/>
                <w:szCs w:val="22"/>
                <w:u w:val="none"/>
                <w:shd w:fill="auto" w:val="clear"/>
                <w:vertAlign w:val="baseline"/>
              </w:rPr>
            </w:pPr>
            <w:sdt>
              <w:sdtPr>
                <w:tag w:val="goog_rdk_7"/>
              </w:sdtPr>
              <w:sdtContent>
                <w:commentRangeStart w:id="7"/>
              </w:sdtContent>
            </w:sdt>
            <w:sdt>
              <w:sdtPr>
                <w:tag w:val="goog_rdk_8"/>
              </w:sdtPr>
              <w:sdtContent>
                <w:commentRangeStart w:id="8"/>
              </w:sdtContent>
            </w:sdt>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Provides virtual shared platform connected to audio-video system to work within the groups, hence could work from home during lockdown situations, multi-location companies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User-friendly with easy-to-navigate interface design</w:t>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How much money will using your product or service save (or generate for) the customer on an annual basis?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72">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Could help customers to avoid huge loss due to miscommunication and not taking advantage of lessons learnt, therefore to reduce operations downtime, dedicate manpower time to optimization rather than data processing and report preparation.</w:t>
            </w:r>
          </w:p>
          <w:p w:rsidR="00000000" w:rsidDel="00000000" w:rsidP="00000000" w:rsidRDefault="00000000" w:rsidRPr="00000000" w14:paraId="00000073">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4">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It could help to save up to 5% of companies’ average cost. In the scale of each well’s cost from a few million to hundreds of million dollars, </w:t>
            </w:r>
            <w:sdt>
              <w:sdtPr>
                <w:tag w:val="goog_rdk_9"/>
              </w:sdtPr>
              <w:sdtContent>
                <w:commentRangeStart w:id="9"/>
              </w:sdtContent>
            </w:sdt>
            <w:sdt>
              <w:sdtPr>
                <w:tag w:val="goog_rdk_10"/>
              </w:sdtPr>
              <w:sdtContent>
                <w:commentRangeStart w:id="10"/>
              </w:sdtContent>
            </w:sdt>
            <w:r w:rsidDel="00000000" w:rsidR="00000000" w:rsidRPr="00000000">
              <w:rPr>
                <w:rFonts w:ascii="Arial Narrow" w:cs="Arial Narrow" w:eastAsia="Arial Narrow" w:hAnsi="Arial Narrow"/>
                <w:sz w:val="22"/>
                <w:szCs w:val="22"/>
                <w:rtl w:val="0"/>
              </w:rPr>
              <w:t xml:space="preserve">it’s a huge saving.</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5">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is the global Total Addressable Pain? (Total Addressable Pain = # of customers X annual savings/new revenue)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79">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7A">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Total Addressable Pain = 0.05 X 72,000 X 10,000,000 = USD 36 Billion</w:t>
            </w:r>
          </w:p>
          <w:p w:rsidR="00000000" w:rsidDel="00000000" w:rsidP="00000000" w:rsidRDefault="00000000" w:rsidRPr="00000000" w14:paraId="000000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5% saving for each well</w:t>
            </w:r>
          </w:p>
          <w:p w:rsidR="00000000" w:rsidDel="00000000" w:rsidP="00000000" w:rsidRDefault="00000000" w:rsidRPr="00000000" w14:paraId="000000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Average number of wells per year</w:t>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Average cost of a well</w:t>
            </w:r>
          </w:p>
          <w:p w:rsidR="00000000" w:rsidDel="00000000" w:rsidP="00000000" w:rsidRDefault="00000000" w:rsidRPr="00000000" w14:paraId="0000007E">
            <w:pPr>
              <w:spacing w:after="0" w:before="0" w:lineRule="auto"/>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According to “Global Information, Inc” Global drilling activity will experience considerable growth, with over 424,756 onshore and 12,936 offshore development wells estimated to be drilled from 2019 to 2025 Q3 period, averaging ~72,000 wells per year</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It is forecasted that in 2022 there will be 22,600 wells drilled in USA only</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In one sentence, what is the end result of your product or service? Does it save money, generate new income, make customers’ lives easier or give them new opportunities? Explain the value of your product or service to your target customer.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84">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5">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It’s a time and cost saving solution which makes the lives of users and managers more fruitful with less efforts.</w:t>
            </w:r>
          </w:p>
          <w:p w:rsidR="00000000" w:rsidDel="00000000" w:rsidP="00000000" w:rsidRDefault="00000000" w:rsidRPr="00000000" w14:paraId="00000086">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7">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88">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89">
      <w:pPr>
        <w:rPr>
          <w:rFonts w:ascii="Arial Narrow" w:cs="Arial Narrow" w:eastAsia="Arial Narrow" w:hAnsi="Arial Narrow"/>
          <w:b w:val="1"/>
          <w:color w:val="0079c1"/>
          <w:sz w:val="22"/>
          <w:szCs w:val="22"/>
        </w:rPr>
      </w:pPr>
      <w:r w:rsidDel="00000000" w:rsidR="00000000" w:rsidRPr="00000000">
        <w:rPr>
          <w:rtl w:val="0"/>
        </w:rPr>
      </w:r>
    </w:p>
    <w:p w:rsidR="00000000" w:rsidDel="00000000" w:rsidP="00000000" w:rsidRDefault="00000000" w:rsidRPr="00000000" w14:paraId="0000008A">
      <w:pPr>
        <w:rPr>
          <w:rFonts w:ascii="Arial Narrow" w:cs="Arial Narrow" w:eastAsia="Arial Narrow" w:hAnsi="Arial Narrow"/>
          <w:b w:val="1"/>
          <w:color w:val="0079c1"/>
          <w:sz w:val="22"/>
          <w:szCs w:val="22"/>
        </w:rPr>
      </w:pPr>
      <w:r w:rsidDel="00000000" w:rsidR="00000000" w:rsidRPr="00000000">
        <w:rPr>
          <w:rFonts w:ascii="Arial Narrow" w:cs="Arial Narrow" w:eastAsia="Arial Narrow" w:hAnsi="Arial Narrow"/>
          <w:b w:val="1"/>
          <w:color w:val="0079c1"/>
          <w:sz w:val="22"/>
          <w:szCs w:val="22"/>
          <w:rtl w:val="0"/>
        </w:rPr>
        <w:t xml:space="preserve">Technology</w:t>
      </w:r>
    </w:p>
    <w:p w:rsidR="00000000" w:rsidDel="00000000" w:rsidP="00000000" w:rsidRDefault="00000000" w:rsidRPr="00000000" w14:paraId="000000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Describe the technology behind your </w:t>
      </w:r>
      <w:sdt>
        <w:sdtPr>
          <w:tag w:val="goog_rdk_11"/>
        </w:sdtPr>
        <w:sdtContent>
          <w:commentRangeStart w:id="11"/>
        </w:sdtContent>
      </w:sdt>
      <w:sdt>
        <w:sdtPr>
          <w:tag w:val="goog_rdk_12"/>
        </w:sdtPr>
        <w:sdtContent>
          <w:commentRangeStart w:id="12"/>
        </w:sdtContent>
      </w:sdt>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product or service</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following technologies have been used to revitalize the project management performance in oil and gas wells projects: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sdt>
              <w:sdtPr>
                <w:tag w:val="goog_rdk_13"/>
              </w:sdtPr>
              <w:sdtContent>
                <w:commentRangeStart w:id="13"/>
              </w:sdtContent>
            </w:sdt>
            <w:sdt>
              <w:sdtPr>
                <w:tag w:val="goog_rdk_14"/>
              </w:sdtPr>
              <w:sdtContent>
                <w:commentRangeStart w:id="14"/>
              </w:sdtContent>
            </w:sd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Cloud Technology (Data Centralization)</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allows teams to safely store and share all their files and project reports in a single location and access them on a later date, anytime, anywhere.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Cloud project management technology is more cost-effective and easier to manage. Organizations can build their project teams with employees located in multiple sites, time zones, countries and even continents. It can dramatically improve the speed at which a team can operate.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Communication Technology (Real-Time Updates and Reporting)</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ensure proper communication between managers, team members and other stakeholders, using an online proofing system that allows share digital files with other team members for review, make a suggestion simultaneously, check on task status, update project documentation, critical information and alert the team of any issues in a matter of seconds.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Analysis and Data Processing (Improve Risk Management &amp; Better Resource Management)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Drilling activities involved with huge data,</w:t>
            </w:r>
            <w:sdt>
              <w:sdtPr>
                <w:tag w:val="goog_rdk_15"/>
              </w:sdtPr>
              <w:sdtContent>
                <w:commentRangeStart w:id="15"/>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relying on AI technology created an automated system</w:t>
            </w:r>
            <w:commentRangeEnd w:id="15"/>
            <w:r w:rsidDel="00000000" w:rsidR="00000000" w:rsidRPr="00000000">
              <w:commentReference w:id="15"/>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order to identify potential issues during the work process and get them resolved much faster and accurately.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Analyzing numerous data and drilling parameters will lead to optimization of drilling rate of penetration hence decreasing the time and cost. Another application is predicting any potential problem may occur during operation and trigger alert to avoid losing time and cost. It is also used to optimize and replicate the processes.</w:t>
            </w:r>
            <w:r w:rsidDel="00000000" w:rsidR="00000000" w:rsidRPr="00000000">
              <w:rPr>
                <w:rtl w:val="0"/>
              </w:rPr>
            </w:r>
          </w:p>
        </w:tc>
      </w:tr>
    </w:tbl>
    <w:p w:rsidR="00000000" w:rsidDel="00000000" w:rsidP="00000000" w:rsidRDefault="00000000" w:rsidRPr="00000000" w14:paraId="00000098">
      <w:pPr>
        <w:rPr>
          <w:rFonts w:ascii="Arial Narrow" w:cs="Arial Narrow" w:eastAsia="Arial Narrow" w:hAnsi="Arial Narrow"/>
          <w:b w:val="1"/>
          <w:color w:val="0079c1"/>
          <w:sz w:val="22"/>
          <w:szCs w:val="22"/>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is the current status of the technology/venture? (Please select one.)</w:t>
      </w:r>
    </w:p>
    <w:p w:rsidR="00000000" w:rsidDel="00000000" w:rsidP="00000000" w:rsidRDefault="00000000" w:rsidRPr="00000000" w14:paraId="0000009A">
      <w:pPr>
        <w:ind w:left="36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Idea</w:t>
      </w:r>
    </w:p>
    <w:p w:rsidR="00000000" w:rsidDel="00000000" w:rsidP="00000000" w:rsidRDefault="00000000" w:rsidRPr="00000000" w14:paraId="0000009B">
      <w:pPr>
        <w:ind w:left="36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In development</w:t>
      </w:r>
    </w:p>
    <w:p w:rsidR="00000000" w:rsidDel="00000000" w:rsidP="00000000" w:rsidRDefault="00000000" w:rsidRPr="00000000" w14:paraId="0000009C">
      <w:pPr>
        <w:ind w:left="36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Proof of concept</w:t>
      </w:r>
    </w:p>
    <w:p w:rsidR="00000000" w:rsidDel="00000000" w:rsidP="00000000" w:rsidRDefault="00000000" w:rsidRPr="00000000" w14:paraId="0000009D">
      <w:pPr>
        <w:ind w:left="36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w:t>
      </w:r>
      <w:sdt>
        <w:sdtPr>
          <w:tag w:val="goog_rdk_16"/>
        </w:sdtPr>
        <w:sdtContent>
          <w:commentRangeStart w:id="16"/>
        </w:sdtContent>
      </w:sdt>
      <w:sdt>
        <w:sdtPr>
          <w:tag w:val="goog_rdk_17"/>
        </w:sdtPr>
        <w:sdtContent>
          <w:commentRangeStart w:id="17"/>
        </w:sdtContent>
      </w:sdt>
      <w:r w:rsidDel="00000000" w:rsidR="00000000" w:rsidRPr="00000000">
        <w:rPr>
          <w:rFonts w:ascii="Arial Narrow" w:cs="Arial Narrow" w:eastAsia="Arial Narrow" w:hAnsi="Arial Narrow"/>
          <w:sz w:val="22"/>
          <w:szCs w:val="22"/>
          <w:rtl w:val="0"/>
        </w:rPr>
        <w:t xml:space="preserve">Working prototype</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9E">
      <w:pPr>
        <w:ind w:left="36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In market</w:t>
      </w:r>
    </w:p>
    <w:p w:rsidR="00000000" w:rsidDel="00000000" w:rsidP="00000000" w:rsidRDefault="00000000" w:rsidRPr="00000000" w14:paraId="0000009F">
      <w:pPr>
        <w:ind w:left="360" w:firstLine="0"/>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  Other (please specify) _Some modules are already in use by a reputable local company on a free trial deal_</w:t>
      </w:r>
    </w:p>
    <w:p w:rsidR="00000000" w:rsidDel="00000000" w:rsidP="00000000" w:rsidRDefault="00000000" w:rsidRPr="00000000" w14:paraId="000000A0">
      <w:pPr>
        <w:ind w:left="360" w:firstLine="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are the key next steps for the development of your product or service?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A3">
            <w:pPr>
              <w:spacing w:after="0" w:before="0" w:lineRule="auto"/>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sdt>
              <w:sdtPr>
                <w:tag w:val="goog_rdk_18"/>
              </w:sdtPr>
              <w:sdtContent>
                <w:commentRangeStart w:id="18"/>
              </w:sdtContent>
            </w:sdt>
            <w:sdt>
              <w:sdtPr>
                <w:tag w:val="goog_rdk_19"/>
              </w:sdtPr>
              <w:sdtContent>
                <w:commentRangeStart w:id="19"/>
              </w:sdtContent>
            </w:sdt>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Complete developing incomplete modules</w:t>
            </w:r>
          </w:p>
          <w:p w:rsidR="00000000" w:rsidDel="00000000" w:rsidP="00000000" w:rsidRDefault="00000000" w:rsidRPr="00000000" w14:paraId="000000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Make some cosmetic changes to developed modules</w:t>
            </w:r>
          </w:p>
          <w:p w:rsidR="00000000" w:rsidDel="00000000" w:rsidP="00000000" w:rsidRDefault="00000000" w:rsidRPr="00000000" w14:paraId="000000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Customize and expand the system to other industries, diversified portfolio</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A7">
            <w:pPr>
              <w:spacing w:after="0" w:before="0" w:lineRule="auto"/>
              <w:rPr>
                <w:rFonts w:ascii="Arial Narrow" w:cs="Arial Narrow" w:eastAsia="Arial Narrow" w:hAnsi="Arial Narrow"/>
                <w:b w:val="1"/>
                <w:sz w:val="22"/>
                <w:szCs w:val="22"/>
              </w:rPr>
            </w:pPr>
            <w:r w:rsidDel="00000000" w:rsidR="00000000" w:rsidRPr="00000000">
              <w:rPr>
                <w:rtl w:val="0"/>
              </w:rPr>
            </w:r>
          </w:p>
        </w:tc>
      </w:tr>
    </w:tbl>
    <w:p w:rsidR="00000000" w:rsidDel="00000000" w:rsidP="00000000" w:rsidRDefault="00000000" w:rsidRPr="00000000" w14:paraId="000000A8">
      <w:pPr>
        <w:spacing w:after="0" w:before="0" w:lineRule="auto"/>
        <w:rPr>
          <w:rFonts w:ascii="Arial Narrow" w:cs="Arial Narrow" w:eastAsia="Arial Narrow" w:hAnsi="Arial Narrow"/>
          <w:b w:val="1"/>
          <w:color w:val="00b0f0"/>
          <w:sz w:val="22"/>
          <w:szCs w:val="22"/>
        </w:rPr>
      </w:pPr>
      <w:r w:rsidDel="00000000" w:rsidR="00000000" w:rsidRPr="00000000">
        <w:rPr>
          <w:rtl w:val="0"/>
        </w:rPr>
      </w:r>
    </w:p>
    <w:p w:rsidR="00000000" w:rsidDel="00000000" w:rsidP="00000000" w:rsidRDefault="00000000" w:rsidRPr="00000000" w14:paraId="000000A9">
      <w:pPr>
        <w:spacing w:after="0" w:before="0" w:lineRule="auto"/>
        <w:rPr>
          <w:rFonts w:ascii="Arial Narrow" w:cs="Arial Narrow" w:eastAsia="Arial Narrow" w:hAnsi="Arial Narrow"/>
          <w:b w:val="1"/>
          <w:color w:val="0079c1"/>
          <w:sz w:val="22"/>
          <w:szCs w:val="22"/>
        </w:rPr>
      </w:pPr>
      <w:r w:rsidDel="00000000" w:rsidR="00000000" w:rsidRPr="00000000">
        <w:rPr>
          <w:rFonts w:ascii="Arial Narrow" w:cs="Arial Narrow" w:eastAsia="Arial Narrow" w:hAnsi="Arial Narrow"/>
          <w:b w:val="1"/>
          <w:color w:val="0079c1"/>
          <w:sz w:val="22"/>
          <w:szCs w:val="22"/>
          <w:rtl w:val="0"/>
        </w:rPr>
        <w:t xml:space="preserve">Competitive Advantage</w:t>
      </w:r>
    </w:p>
    <w:p w:rsidR="00000000" w:rsidDel="00000000" w:rsidP="00000000" w:rsidRDefault="00000000" w:rsidRPr="00000000" w14:paraId="000000AA">
      <w:pPr>
        <w:numPr>
          <w:ilvl w:val="0"/>
          <w:numId w:val="1"/>
        </w:numPr>
        <w:spacing w:after="0" w:before="0" w:lineRule="auto"/>
        <w:ind w:left="720" w:hanging="360"/>
        <w:rPr>
          <w:rFonts w:ascii="Arial Narrow" w:cs="Arial Narrow" w:eastAsia="Arial Narrow" w:hAnsi="Arial Narrow"/>
          <w:sz w:val="22"/>
          <w:szCs w:val="22"/>
        </w:rPr>
      </w:pPr>
      <w:sdt>
        <w:sdtPr>
          <w:tag w:val="goog_rdk_20"/>
        </w:sdtPr>
        <w:sdtContent>
          <w:commentRangeStart w:id="20"/>
        </w:sdtContent>
      </w:sdt>
      <w:sdt>
        <w:sdtPr>
          <w:tag w:val="goog_rdk_21"/>
        </w:sdtPr>
        <w:sdtContent>
          <w:commentRangeStart w:id="21"/>
        </w:sdtContent>
      </w:sdt>
      <w:r w:rsidDel="00000000" w:rsidR="00000000" w:rsidRPr="00000000">
        <w:rPr>
          <w:rFonts w:ascii="Arial Narrow" w:cs="Arial Narrow" w:eastAsia="Arial Narrow" w:hAnsi="Arial Narrow"/>
          <w:sz w:val="22"/>
          <w:szCs w:val="22"/>
          <w:rtl w:val="0"/>
        </w:rPr>
        <w:t xml:space="preserve">Provide a complete view of the competitive landscape. Are there other solutions to the market pain? If not, how do customers work around it?</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AB">
      <w:pPr>
        <w:spacing w:after="0" w:before="0" w:lineRule="auto"/>
        <w:ind w:left="720" w:firstLine="0"/>
        <w:rPr>
          <w:rFonts w:ascii="Arial Narrow" w:cs="Arial Narrow" w:eastAsia="Arial Narrow" w:hAnsi="Arial Narrow"/>
          <w:sz w:val="22"/>
          <w:szCs w:val="22"/>
        </w:rPr>
      </w:pPr>
      <w:r w:rsidDel="00000000" w:rsidR="00000000" w:rsidRPr="00000000">
        <w:rPr>
          <w:rtl w:val="0"/>
        </w:rPr>
      </w:r>
    </w:p>
    <w:tbl>
      <w:tblPr>
        <w:tblStyle w:val="Table12"/>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AC">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All we know that project portfolio management simply doesn’t work without resource management, so that is why we have developed one solution that is both project portfolio management and resource management software in one lean tool.</w:t>
            </w:r>
          </w:p>
          <w:p w:rsidR="00000000" w:rsidDel="00000000" w:rsidP="00000000" w:rsidRDefault="00000000" w:rsidRPr="00000000" w14:paraId="000000AD">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ADP software is designed to reduce redundant tasks and create work quality, accuracy and knowledge sharing all in one platform.</w:t>
            </w:r>
          </w:p>
          <w:p w:rsidR="00000000" w:rsidDel="00000000" w:rsidP="00000000" w:rsidRDefault="00000000" w:rsidRPr="00000000" w14:paraId="000000AE">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AF">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ADP offers all the necessary features a company in oil and gas industry needs:</w:t>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Collect all resource information in one place to effectively plan a project.</w:t>
            </w:r>
          </w:p>
          <w:p w:rsidR="00000000" w:rsidDel="00000000" w:rsidP="00000000" w:rsidRDefault="00000000" w:rsidRPr="00000000" w14:paraId="000000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Realistically plan the portfolio with a complete view of resource data.</w:t>
            </w:r>
          </w:p>
          <w:p w:rsidR="00000000" w:rsidDel="00000000" w:rsidP="00000000" w:rsidRDefault="00000000" w:rsidRPr="00000000" w14:paraId="000000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Manage and analyze the resource data to make informed decisions.</w:t>
            </w:r>
          </w:p>
          <w:p w:rsidR="00000000" w:rsidDel="00000000" w:rsidP="00000000" w:rsidRDefault="00000000" w:rsidRPr="00000000" w14:paraId="000000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Use the calendar functions for exact resource availability.</w:t>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Optimize resource utilization and build an employee-centric project portfolio.</w:t>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Maximize resource utilization by matching the most qualified and available employees.</w:t>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Quickly react to changes to avoid or resolve resource conflicts.</w:t>
            </w:r>
          </w:p>
          <w:p w:rsidR="00000000" w:rsidDel="00000000" w:rsidP="00000000" w:rsidRDefault="00000000" w:rsidRPr="00000000" w14:paraId="000000B7">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B8">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This software is a step change in work fluency and inter-disciplinary work flow. It enhances the work quality, accuracy and knowledge sharing. Right now companies use traditional way of work based on individuals and just counting on their staff.</w:t>
            </w:r>
          </w:p>
          <w:p w:rsidR="00000000" w:rsidDel="00000000" w:rsidP="00000000" w:rsidRDefault="00000000" w:rsidRPr="00000000" w14:paraId="000000B9">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products of Oil Service Companies who offer drilling software are more in technical details just useful for drilling engineers and does not cover integration among different disciplines and do not take advantage of technologies being used in ADP.</w:t>
            </w:r>
          </w:p>
          <w:p w:rsidR="00000000" w:rsidDel="00000000" w:rsidP="00000000" w:rsidRDefault="00000000" w:rsidRPr="00000000" w14:paraId="000000BA">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 customer feedback is attached as following this template.</w:t>
            </w:r>
          </w:p>
          <w:p w:rsidR="00000000" w:rsidDel="00000000" w:rsidP="00000000" w:rsidRDefault="00000000" w:rsidRPr="00000000" w14:paraId="000000BB">
            <w:pPr>
              <w:tabs>
                <w:tab w:val="left" w:pos="3880"/>
              </w:tabs>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BC">
      <w:pPr>
        <w:spacing w:after="0" w:before="0" w:lineRule="auto"/>
        <w:ind w:left="720" w:firstLine="0"/>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is the one thing this solution does that alternatives do not?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BF">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C0">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Integration and customizable workflow among technical, project and knowledge management.</w:t>
            </w:r>
          </w:p>
          <w:p w:rsidR="00000000" w:rsidDel="00000000" w:rsidP="00000000" w:rsidRDefault="00000000" w:rsidRPr="00000000" w14:paraId="000000C1">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C2">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Is the uniqueness sustainable? What are the barriers to entry, i.e., a reason it will be difficult for competitors to do the same thing (e.g., patents, intellectual property, first to market, subject-matter expertise)?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C6">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C7">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uniqueness</w:t>
            </w:r>
            <w:sdt>
              <w:sdtPr>
                <w:tag w:val="goog_rdk_22"/>
              </w:sdtPr>
              <w:sdtContent>
                <w:commentRangeStart w:id="22"/>
              </w:sdtContent>
            </w:sdt>
            <w:r w:rsidDel="00000000" w:rsidR="00000000" w:rsidRPr="00000000">
              <w:rPr>
                <w:rFonts w:ascii="Arial Narrow" w:cs="Arial Narrow" w:eastAsia="Arial Narrow" w:hAnsi="Arial Narrow"/>
                <w:sz w:val="22"/>
                <w:szCs w:val="22"/>
                <w:rtl w:val="0"/>
              </w:rPr>
              <w:t xml:space="preserve"> is sustainable</w:t>
            </w:r>
            <w:commentRangeEnd w:id="22"/>
            <w:r w:rsidDel="00000000" w:rsidR="00000000" w:rsidRPr="00000000">
              <w:commentReference w:id="22"/>
            </w:r>
            <w:r w:rsidDel="00000000" w:rsidR="00000000" w:rsidRPr="00000000">
              <w:rPr>
                <w:rFonts w:ascii="Arial Narrow" w:cs="Arial Narrow" w:eastAsia="Arial Narrow" w:hAnsi="Arial Narrow"/>
                <w:sz w:val="22"/>
                <w:szCs w:val="22"/>
                <w:rtl w:val="0"/>
              </w:rPr>
              <w:t xml:space="preserve"> for the reasons such as first to market and subject matter expertise. Patenting is under process.</w:t>
            </w:r>
          </w:p>
          <w:p w:rsidR="00000000" w:rsidDel="00000000" w:rsidP="00000000" w:rsidRDefault="00000000" w:rsidRPr="00000000" w14:paraId="000000C8">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C9">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CA">
      <w:pPr>
        <w:spacing w:after="0" w:before="0" w:lineRule="auto"/>
        <w:rPr>
          <w:rFonts w:ascii="Arial Narrow" w:cs="Arial Narrow" w:eastAsia="Arial Narrow" w:hAnsi="Arial Narrow"/>
          <w:color w:val="0079c1"/>
          <w:sz w:val="22"/>
          <w:szCs w:val="22"/>
        </w:rPr>
      </w:pPr>
      <w:r w:rsidDel="00000000" w:rsidR="00000000" w:rsidRPr="00000000">
        <w:rPr>
          <w:rtl w:val="0"/>
        </w:rPr>
      </w:r>
    </w:p>
    <w:p w:rsidR="00000000" w:rsidDel="00000000" w:rsidP="00000000" w:rsidRDefault="00000000" w:rsidRPr="00000000" w14:paraId="000000CB">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b w:val="1"/>
          <w:color w:val="0079c1"/>
          <w:sz w:val="22"/>
          <w:szCs w:val="22"/>
          <w:rtl w:val="0"/>
        </w:rPr>
        <w:t xml:space="preserve">Business Model &amp; Market Opportunity</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Is there evidence customers will buy your product or service? (Have you met with potential customers, received feedback or tested your ideas?)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CF">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D0">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It’s been utilized in the top ranked E&amp;P company in Iran. We have negotiated with a few other local companies and also have talked to a drilling manager in Petronas Malaysia with some positive feedback.</w:t>
            </w:r>
          </w:p>
          <w:p w:rsidR="00000000" w:rsidDel="00000000" w:rsidP="00000000" w:rsidRDefault="00000000" w:rsidRPr="00000000" w14:paraId="000000D1">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Explain how you’re going to make money from your product or service.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D5">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D6">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Sale of License for each software modules, Royalty per User, Royalty for work flows and report templates</w:t>
            </w:r>
          </w:p>
          <w:p w:rsidR="00000000" w:rsidDel="00000000" w:rsidP="00000000" w:rsidRDefault="00000000" w:rsidRPr="00000000" w14:paraId="000000D7">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D8">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is the global Total Addressable Market? (Total Addressable Market = number of customers X annual revenue per customer.)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17"/>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DC">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DD">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Total Addressable Market = 5% X 493 X 32,000 = </w:t>
            </w:r>
            <w:sdt>
              <w:sdtPr>
                <w:tag w:val="goog_rdk_23"/>
              </w:sdtPr>
              <w:sdtContent>
                <w:commentRangeStart w:id="23"/>
              </w:sdtContent>
            </w:sdt>
            <w:sdt>
              <w:sdtPr>
                <w:tag w:val="goog_rdk_24"/>
              </w:sdtPr>
              <w:sdtContent>
                <w:commentRangeStart w:id="24"/>
              </w:sdtContent>
            </w:sdt>
            <w:r w:rsidDel="00000000" w:rsidR="00000000" w:rsidRPr="00000000">
              <w:rPr>
                <w:rFonts w:ascii="Arial Narrow" w:cs="Arial Narrow" w:eastAsia="Arial Narrow" w:hAnsi="Arial Narrow"/>
                <w:sz w:val="22"/>
                <w:szCs w:val="22"/>
                <w:rtl w:val="0"/>
              </w:rPr>
              <w:t xml:space="preserve">788,800$</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tl w:val="0"/>
              </w:rPr>
            </w:r>
          </w:p>
          <w:p w:rsidR="00000000" w:rsidDel="00000000" w:rsidP="00000000" w:rsidRDefault="00000000" w:rsidRPr="00000000" w14:paraId="000000DF">
            <w:pPr>
              <w:spacing w:after="0" w:before="0" w:lineRule="auto"/>
              <w:rPr>
                <w:rFonts w:ascii="Arial Narrow" w:cs="Arial Narrow" w:eastAsia="Arial Narrow" w:hAnsi="Arial Narrow"/>
                <w:sz w:val="22"/>
                <w:szCs w:val="22"/>
              </w:rPr>
            </w:pPr>
            <w:sdt>
              <w:sdtPr>
                <w:tag w:val="goog_rdk_25"/>
              </w:sdtPr>
              <w:sdtContent>
                <w:commentRangeStart w:id="25"/>
              </w:sdtContent>
            </w:sdt>
            <w:sdt>
              <w:sdtPr>
                <w:tag w:val="goog_rdk_26"/>
              </w:sdtPr>
              <w:sdtContent>
                <w:commentRangeStart w:id="26"/>
              </w:sdtContent>
            </w:sdt>
            <w:r w:rsidDel="00000000" w:rsidR="00000000" w:rsidRPr="00000000">
              <w:rPr>
                <w:rFonts w:ascii="Arial Narrow" w:cs="Arial Narrow" w:eastAsia="Arial Narrow" w:hAnsi="Arial Narrow"/>
                <w:sz w:val="22"/>
                <w:szCs w:val="22"/>
                <w:rtl w:val="0"/>
              </w:rPr>
              <w:t xml:space="preserve">There are about 224 oil exploration and production companies and hundreds of Medium-size independent companies and Engineering consulting firms around the world. Unfortunately, no estimate of number of Medium-size companies was found, however as an example there is one company among 224 E&amp;P list in Iran while there are 17 Medium-size companies in the country. Nevertheless, if assume the number of Medium-size companies 5 times as many as E&amp;P companies, there will be about 1,100 of them.</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E0">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E1">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It is assumed that 70% of customers are among E&amp;P companies and 30% Medium-size companies and scarce Engineering consulting firms. Assumption made to obtain about 5% of about 500 customers globally.</w:t>
            </w:r>
          </w:p>
          <w:p w:rsidR="00000000" w:rsidDel="00000000" w:rsidP="00000000" w:rsidRDefault="00000000" w:rsidRPr="00000000" w14:paraId="000000E2">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E3">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The average annual revenue of each customer in this market is assumed at 32,000$. (Further calculation details are available on request)</w:t>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is your go-to-market strategy?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E7">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E8">
            <w:pPr>
              <w:spacing w:after="0" w:before="0" w:lineRule="auto"/>
              <w:rPr>
                <w:rFonts w:ascii="Arial Narrow" w:cs="Arial Narrow" w:eastAsia="Arial Narrow" w:hAnsi="Arial Narrow"/>
                <w:sz w:val="22"/>
                <w:szCs w:val="22"/>
              </w:rPr>
            </w:pPr>
            <w:sdt>
              <w:sdtPr>
                <w:tag w:val="goog_rdk_27"/>
              </w:sdtPr>
              <w:sdtContent>
                <w:commentRangeStart w:id="27"/>
              </w:sdtContent>
            </w:sdt>
            <w:sdt>
              <w:sdtPr>
                <w:tag w:val="goog_rdk_28"/>
              </w:sdtPr>
              <w:sdtContent>
                <w:commentRangeStart w:id="28"/>
              </w:sdtContent>
            </w:sdt>
            <w:r w:rsidDel="00000000" w:rsidR="00000000" w:rsidRPr="00000000">
              <w:rPr>
                <w:rFonts w:ascii="Arial Narrow" w:cs="Arial Narrow" w:eastAsia="Arial Narrow" w:hAnsi="Arial Narrow"/>
                <w:sz w:val="22"/>
                <w:szCs w:val="22"/>
                <w:rtl w:val="0"/>
              </w:rPr>
              <w:t xml:space="preserve">Free Trial Marketing, Website (Rigzone, …), Professional </w:t>
            </w:r>
            <w:r w:rsidDel="00000000" w:rsidR="00000000" w:rsidRPr="00000000">
              <w:rPr>
                <w:rtl w:val="0"/>
              </w:rPr>
              <w:t xml:space="preserve">social media (</w:t>
            </w:r>
            <w:r w:rsidDel="00000000" w:rsidR="00000000" w:rsidRPr="00000000">
              <w:rPr>
                <w:rFonts w:ascii="Arial Narrow" w:cs="Arial Narrow" w:eastAsia="Arial Narrow" w:hAnsi="Arial Narrow"/>
                <w:sz w:val="22"/>
                <w:szCs w:val="22"/>
                <w:rtl w:val="0"/>
              </w:rPr>
              <w:t xml:space="preserve">LinkedIn</w:t>
            </w:r>
            <w:r w:rsidDel="00000000" w:rsidR="00000000" w:rsidRPr="00000000">
              <w:rPr>
                <w:rtl w:val="0"/>
              </w:rPr>
              <w:t xml:space="preserve">, …), </w:t>
            </w:r>
            <w:r w:rsidDel="00000000" w:rsidR="00000000" w:rsidRPr="00000000">
              <w:rPr>
                <w:rFonts w:ascii="Arial Narrow" w:cs="Arial Narrow" w:eastAsia="Arial Narrow" w:hAnsi="Arial Narrow"/>
                <w:sz w:val="22"/>
                <w:szCs w:val="22"/>
                <w:rtl w:val="0"/>
              </w:rPr>
              <w:t xml:space="preserve">Webinars, Participate in online discussions, articles and guest blog,</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E9">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EA">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And later on through Congress, Seminars, Exhibitions, </w:t>
            </w:r>
            <w:r w:rsidDel="00000000" w:rsidR="00000000" w:rsidRPr="00000000">
              <w:rPr>
                <w:rtl w:val="0"/>
              </w:rPr>
              <w:t xml:space="preserve">Paid Marketing</w:t>
            </w:r>
            <w:r w:rsidDel="00000000" w:rsidR="00000000" w:rsidRPr="00000000">
              <w:rPr>
                <w:rFonts w:ascii="Arial Narrow" w:cs="Arial Narrow" w:eastAsia="Arial Narrow" w:hAnsi="Arial Narrow"/>
                <w:sz w:val="22"/>
                <w:szCs w:val="22"/>
                <w:rtl w:val="0"/>
              </w:rPr>
              <w:t xml:space="preserve">, Mouth Word, </w:t>
            </w:r>
            <w:r w:rsidDel="00000000" w:rsidR="00000000" w:rsidRPr="00000000">
              <w:rPr>
                <w:rtl w:val="0"/>
              </w:rPr>
              <w:t xml:space="preserve">Build trust for our software through promotional offers</w:t>
            </w:r>
            <w:r w:rsidDel="00000000" w:rsidR="00000000" w:rsidRPr="00000000">
              <w:rPr>
                <w:rtl w:val="0"/>
              </w:rPr>
            </w:r>
          </w:p>
          <w:p w:rsidR="00000000" w:rsidDel="00000000" w:rsidP="00000000" w:rsidRDefault="00000000" w:rsidRPr="00000000" w14:paraId="000000EB">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EC">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ED">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EE">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EF">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F0">
      <w:pPr>
        <w:spacing w:after="0" w:before="0" w:lineRule="auto"/>
        <w:rPr>
          <w:rFonts w:ascii="Arial Narrow" w:cs="Arial Narrow" w:eastAsia="Arial Narrow" w:hAnsi="Arial Narrow"/>
          <w:b w:val="1"/>
          <w:color w:val="00b0f0"/>
          <w:sz w:val="22"/>
          <w:szCs w:val="22"/>
        </w:rPr>
      </w:pPr>
      <w:r w:rsidDel="00000000" w:rsidR="00000000" w:rsidRPr="00000000">
        <w:rPr>
          <w:rtl w:val="0"/>
        </w:rPr>
      </w:r>
    </w:p>
    <w:p w:rsidR="00000000" w:rsidDel="00000000" w:rsidP="00000000" w:rsidRDefault="00000000" w:rsidRPr="00000000" w14:paraId="000000F1">
      <w:pPr>
        <w:spacing w:after="0" w:before="0" w:lineRule="auto"/>
        <w:rPr>
          <w:rFonts w:ascii="Arial Narrow" w:cs="Arial Narrow" w:eastAsia="Arial Narrow" w:hAnsi="Arial Narrow"/>
          <w:b w:val="1"/>
          <w:color w:val="0079c1"/>
          <w:sz w:val="22"/>
          <w:szCs w:val="22"/>
        </w:rPr>
      </w:pPr>
      <w:r w:rsidDel="00000000" w:rsidR="00000000" w:rsidRPr="00000000">
        <w:rPr>
          <w:rFonts w:ascii="Arial Narrow" w:cs="Arial Narrow" w:eastAsia="Arial Narrow" w:hAnsi="Arial Narrow"/>
          <w:b w:val="1"/>
          <w:color w:val="0079c1"/>
          <w:sz w:val="22"/>
          <w:szCs w:val="22"/>
          <w:rtl w:val="0"/>
        </w:rPr>
        <w:t xml:space="preserve">Project Team</w:t>
      </w:r>
    </w:p>
    <w:p w:rsidR="00000000" w:rsidDel="00000000" w:rsidP="00000000" w:rsidRDefault="00000000" w:rsidRPr="00000000" w14:paraId="000000F2">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Provide the applicant name(s) of those who hold 10% or more of the voting rights attached to all shares of the corporation outstanding at this time.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19"/>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F5">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F6">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Majid Goudarzi</w:t>
            </w:r>
          </w:p>
          <w:p w:rsidR="00000000" w:rsidDel="00000000" w:rsidP="00000000" w:rsidRDefault="00000000" w:rsidRPr="00000000" w14:paraId="000000F7">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F8">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Briefly describe the background and experience of the entrepreneur(s) involved, including their roles and responsibilities. Has the team accomplished anything of note (e.g., exiting a business, world-class subject-matter expertise)?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20"/>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0FC">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1) </w:t>
            </w:r>
            <w:r w:rsidDel="00000000" w:rsidR="00000000" w:rsidRPr="00000000">
              <w:rPr>
                <w:rFonts w:ascii="Arial Narrow" w:cs="Arial Narrow" w:eastAsia="Arial Narrow" w:hAnsi="Arial Narrow"/>
                <w:b w:val="1"/>
                <w:sz w:val="22"/>
                <w:szCs w:val="22"/>
                <w:u w:val="single"/>
                <w:rtl w:val="0"/>
              </w:rPr>
              <w:t xml:space="preserve">Mohammad Mehran Manesh</w:t>
            </w:r>
            <w:r w:rsidDel="00000000" w:rsidR="00000000" w:rsidRPr="00000000">
              <w:rPr>
                <w:rFonts w:ascii="Arial Narrow" w:cs="Arial Narrow" w:eastAsia="Arial Narrow" w:hAnsi="Arial Narrow"/>
                <w:sz w:val="22"/>
                <w:szCs w:val="22"/>
                <w:rtl w:val="0"/>
              </w:rPr>
              <w:t xml:space="preserve">: (main applicant) graduated as a top ranked student in mining engineering from Isfahan University of Technology, a Senior Well Engineer with +19 years of experience on and offshore domestically &amp; internationally with major oil companies such as Shell, Petrobras and Sinopec, granted as an elite for international position in Sinopec, and recognition of successful hybrid completion in Shell China (1st time with 20K psi Swellable packers).</w:t>
            </w:r>
          </w:p>
          <w:p w:rsidR="00000000" w:rsidDel="00000000" w:rsidP="00000000" w:rsidRDefault="00000000" w:rsidRPr="00000000" w14:paraId="000000FD">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As a well engineering / project manager of a top ranked E&amp;P company, I have a strong operational and engineering background that underpins my business development experiences.</w:t>
            </w:r>
          </w:p>
          <w:p w:rsidR="00000000" w:rsidDel="00000000" w:rsidP="00000000" w:rsidRDefault="00000000" w:rsidRPr="00000000" w14:paraId="000000FE">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FF">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Having worked with different drilling software and different working environments helped me to recognize common weaknesses and root cause of most problems and drove me think of creating a platform to automate and integrate the segments of work to avoid miscommunications and enhance efficiency.</w:t>
            </w:r>
          </w:p>
          <w:p w:rsidR="00000000" w:rsidDel="00000000" w:rsidP="00000000" w:rsidRDefault="00000000" w:rsidRPr="00000000" w14:paraId="00000100">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01">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Positive attitude to find solutions for challenges faced, persistent in achieving goals and targets. Self- starter able to work individually or as part of a team.</w:t>
            </w:r>
          </w:p>
          <w:p w:rsidR="00000000" w:rsidDel="00000000" w:rsidP="00000000" w:rsidRDefault="00000000" w:rsidRPr="00000000" w14:paraId="00000102">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03">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My role in this start-Up business is </w:t>
            </w:r>
            <w:r w:rsidDel="00000000" w:rsidR="00000000" w:rsidRPr="00000000">
              <w:rPr>
                <w:rFonts w:ascii="Arial Narrow" w:cs="Arial Narrow" w:eastAsia="Arial Narrow" w:hAnsi="Arial Narrow"/>
                <w:b w:val="1"/>
                <w:sz w:val="22"/>
                <w:szCs w:val="22"/>
                <w:rtl w:val="0"/>
              </w:rPr>
              <w:t xml:space="preserve">CEO,</w:t>
            </w:r>
            <w:r w:rsidDel="00000000" w:rsidR="00000000" w:rsidRPr="00000000">
              <w:rPr>
                <w:rFonts w:ascii="Arial Narrow" w:cs="Arial Narrow" w:eastAsia="Arial Narrow" w:hAnsi="Arial Narrow"/>
                <w:sz w:val="22"/>
                <w:szCs w:val="22"/>
                <w:rtl w:val="0"/>
              </w:rPr>
              <w:t xml:space="preserve"> in charge of developing the business plan that clearly identifies the company's mission and goals, delegate management responsibilities to others regarding marketing strategies, accounting methods, technology and other areas. </w:t>
            </w:r>
            <w:r w:rsidDel="00000000" w:rsidR="00000000" w:rsidRPr="00000000">
              <w:rPr>
                <w:rtl w:val="0"/>
              </w:rPr>
              <w:t xml:space="preserve">Leading the development of the company's short- and long-term strategy and a</w:t>
            </w:r>
            <w:r w:rsidDel="00000000" w:rsidR="00000000" w:rsidRPr="00000000">
              <w:rPr>
                <w:rFonts w:ascii="Arial Narrow" w:cs="Arial Narrow" w:eastAsia="Arial Narrow" w:hAnsi="Arial Narrow"/>
                <w:sz w:val="22"/>
                <w:szCs w:val="22"/>
                <w:rtl w:val="0"/>
              </w:rPr>
              <w:t xml:space="preserve">cting as operations managers.</w:t>
            </w:r>
          </w:p>
          <w:p w:rsidR="00000000" w:rsidDel="00000000" w:rsidP="00000000" w:rsidRDefault="00000000" w:rsidRPr="00000000" w14:paraId="00000104">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05">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06">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2) </w:t>
            </w:r>
            <w:r w:rsidDel="00000000" w:rsidR="00000000" w:rsidRPr="00000000">
              <w:rPr>
                <w:rFonts w:ascii="Arial Narrow" w:cs="Arial Narrow" w:eastAsia="Arial Narrow" w:hAnsi="Arial Narrow"/>
                <w:b w:val="1"/>
                <w:sz w:val="22"/>
                <w:szCs w:val="22"/>
                <w:u w:val="single"/>
                <w:rtl w:val="0"/>
              </w:rPr>
              <w:t xml:space="preserve">Majid Goudarzi</w:t>
            </w:r>
            <w:r w:rsidDel="00000000" w:rsidR="00000000" w:rsidRPr="00000000">
              <w:rPr>
                <w:rFonts w:ascii="Arial Narrow" w:cs="Arial Narrow" w:eastAsia="Arial Narrow" w:hAnsi="Arial Narrow"/>
                <w:sz w:val="22"/>
                <w:szCs w:val="22"/>
                <w:rtl w:val="0"/>
              </w:rPr>
              <w:t xml:space="preserve">: (team member) is a professional software developer. He is educated in mining engineering and has worked for over 10 years in oil and gas companies. He has developed VT software, “Vessel Tracking” for vessels providing support for offshore logistics. </w:t>
            </w:r>
          </w:p>
          <w:p w:rsidR="00000000" w:rsidDel="00000000" w:rsidP="00000000" w:rsidRDefault="00000000" w:rsidRPr="00000000" w14:paraId="00000107">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His role in this start-Up business is </w:t>
            </w:r>
            <w:r w:rsidDel="00000000" w:rsidR="00000000" w:rsidRPr="00000000">
              <w:rPr>
                <w:rFonts w:ascii="Arial Narrow" w:cs="Arial Narrow" w:eastAsia="Arial Narrow" w:hAnsi="Arial Narrow"/>
                <w:b w:val="1"/>
                <w:sz w:val="22"/>
                <w:szCs w:val="22"/>
                <w:rtl w:val="0"/>
              </w:rPr>
              <w:t xml:space="preserve">Software Developer</w:t>
            </w:r>
            <w:r w:rsidDel="00000000" w:rsidR="00000000" w:rsidRPr="00000000">
              <w:rPr>
                <w:rFonts w:ascii="Arial Narrow" w:cs="Arial Narrow" w:eastAsia="Arial Narrow" w:hAnsi="Arial Narrow"/>
                <w:sz w:val="22"/>
                <w:szCs w:val="22"/>
                <w:rtl w:val="0"/>
              </w:rPr>
              <w:t xml:space="preserve"> and will provide programming support as well as maintenance and trouble shooting. Developing the required modifications to software. Writing and implementing efficient code.</w:t>
            </w:r>
          </w:p>
          <w:p w:rsidR="00000000" w:rsidDel="00000000" w:rsidP="00000000" w:rsidRDefault="00000000" w:rsidRPr="00000000" w14:paraId="00000108">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09">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3) </w:t>
            </w:r>
            <w:r w:rsidDel="00000000" w:rsidR="00000000" w:rsidRPr="00000000">
              <w:rPr>
                <w:rFonts w:ascii="Arial Narrow" w:cs="Arial Narrow" w:eastAsia="Arial Narrow" w:hAnsi="Arial Narrow"/>
                <w:b w:val="1"/>
                <w:sz w:val="22"/>
                <w:szCs w:val="22"/>
                <w:u w:val="single"/>
                <w:rtl w:val="0"/>
              </w:rPr>
              <w:t xml:space="preserve">Hassan Reyhanipour</w:t>
            </w:r>
            <w:r w:rsidDel="00000000" w:rsidR="00000000" w:rsidRPr="00000000">
              <w:rPr>
                <w:rFonts w:ascii="Arial Narrow" w:cs="Arial Narrow" w:eastAsia="Arial Narrow" w:hAnsi="Arial Narrow"/>
                <w:sz w:val="22"/>
                <w:szCs w:val="22"/>
                <w:rtl w:val="0"/>
              </w:rPr>
              <w:t xml:space="preserve">: xxxxxxxxxxxxxxxxx.</w:t>
            </w:r>
          </w:p>
          <w:p w:rsidR="00000000" w:rsidDel="00000000" w:rsidP="00000000" w:rsidRDefault="00000000" w:rsidRPr="00000000" w14:paraId="0000010A">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0B">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0C">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How many people (or teams) are there in the world that could develop a similar business or solution?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21"/>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10F">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10">
            <w:pPr>
              <w:spacing w:after="0" w:before="0" w:lineRule="auto"/>
              <w:rPr>
                <w:rFonts w:ascii="Arial Narrow" w:cs="Arial Narrow" w:eastAsia="Arial Narrow" w:hAnsi="Arial Narrow"/>
                <w:sz w:val="22"/>
                <w:szCs w:val="22"/>
              </w:rPr>
            </w:pPr>
            <w:sdt>
              <w:sdtPr>
                <w:tag w:val="goog_rdk_29"/>
              </w:sdtPr>
              <w:sdtContent>
                <w:commentRangeStart w:id="29"/>
              </w:sdtContent>
            </w:sdt>
            <w:sdt>
              <w:sdtPr>
                <w:tag w:val="goog_rdk_30"/>
              </w:sdtPr>
              <w:sdtContent>
                <w:commentRangeStart w:id="30"/>
              </w:sdtContent>
            </w:sdt>
            <w:r w:rsidDel="00000000" w:rsidR="00000000" w:rsidRPr="00000000">
              <w:rPr>
                <w:rFonts w:ascii="Arial Narrow" w:cs="Arial Narrow" w:eastAsia="Arial Narrow" w:hAnsi="Arial Narrow"/>
                <w:sz w:val="22"/>
                <w:szCs w:val="22"/>
                <w:rtl w:val="0"/>
              </w:rPr>
              <w:t xml:space="preserve">The teams shall include experienced drilling engineers with software knowledge and software programmers. In practice these two rarely come together as a team. The key persons in our team will manage the members to join later on.</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11">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12">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13">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14">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15">
      <w:pPr>
        <w:spacing w:after="0" w:before="0" w:lineRule="auto"/>
        <w:rPr>
          <w:rFonts w:ascii="Arial Narrow" w:cs="Arial Narrow" w:eastAsia="Arial Narrow" w:hAnsi="Arial Narrow"/>
          <w:b w:val="1"/>
          <w:color w:val="0079c1"/>
          <w:sz w:val="22"/>
          <w:szCs w:val="22"/>
        </w:rPr>
      </w:pPr>
      <w:r w:rsidDel="00000000" w:rsidR="00000000" w:rsidRPr="00000000">
        <w:rPr>
          <w:rFonts w:ascii="Arial Narrow" w:cs="Arial Narrow" w:eastAsia="Arial Narrow" w:hAnsi="Arial Narrow"/>
          <w:b w:val="1"/>
          <w:color w:val="0079c1"/>
          <w:sz w:val="22"/>
          <w:szCs w:val="22"/>
          <w:rtl w:val="0"/>
        </w:rPr>
        <w:t xml:space="preserve">Business Structure</w:t>
      </w:r>
    </w:p>
    <w:p w:rsidR="00000000" w:rsidDel="00000000" w:rsidP="00000000" w:rsidRDefault="00000000" w:rsidRPr="00000000" w14:paraId="00000116">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As the applicant, do you have control over any intellectual property and other assets being brought into the business?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22"/>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119">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 have registered the product for patenting and it is under process now.</w:t>
            </w:r>
          </w:p>
          <w:p w:rsidR="00000000" w:rsidDel="00000000" w:rsidP="00000000" w:rsidRDefault="00000000" w:rsidRPr="00000000" w14:paraId="0000011A">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is the financial and legal structure of the business?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23"/>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11E">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Incorporation, however I need further investigation to make final decision.</w:t>
            </w:r>
          </w:p>
          <w:p w:rsidR="00000000" w:rsidDel="00000000" w:rsidP="00000000" w:rsidRDefault="00000000" w:rsidRPr="00000000" w14:paraId="0000011F">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27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Is there any other person or entity besides the above applicant and affiliates who holds or is expected to hold an interest in the business?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23">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N/A</w:t>
            </w:r>
          </w:p>
          <w:p w:rsidR="00000000" w:rsidDel="00000000" w:rsidP="00000000" w:rsidRDefault="00000000" w:rsidRPr="00000000" w14:paraId="00000124">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25">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26">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27">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28">
      <w:pPr>
        <w:spacing w:after="0" w:before="0" w:lineRule="auto"/>
        <w:rPr>
          <w:rFonts w:ascii="Arial Narrow" w:cs="Arial Narrow" w:eastAsia="Arial Narrow" w:hAnsi="Arial Narrow"/>
          <w:b w:val="1"/>
          <w:color w:val="0079c1"/>
          <w:sz w:val="22"/>
          <w:szCs w:val="22"/>
        </w:rPr>
      </w:pPr>
      <w:r w:rsidDel="00000000" w:rsidR="00000000" w:rsidRPr="00000000">
        <w:rPr>
          <w:rFonts w:ascii="Arial Narrow" w:cs="Arial Narrow" w:eastAsia="Arial Narrow" w:hAnsi="Arial Narrow"/>
          <w:b w:val="1"/>
          <w:color w:val="0079c1"/>
          <w:sz w:val="22"/>
          <w:szCs w:val="22"/>
          <w:rtl w:val="0"/>
        </w:rPr>
        <w:t xml:space="preserve">Milestones and Success Metrics</w:t>
      </w:r>
    </w:p>
    <w:p w:rsidR="00000000" w:rsidDel="00000000" w:rsidP="00000000" w:rsidRDefault="00000000" w:rsidRPr="00000000" w14:paraId="00000129">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are the success metrics and timelines for your business?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25"/>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1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Cost of Customer Acquisition</w:t>
            </w:r>
          </w:p>
          <w:p w:rsidR="00000000" w:rsidDel="00000000" w:rsidP="00000000" w:rsidRDefault="00000000" w:rsidRPr="00000000" w14:paraId="000001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Monthly Recurring Revenue</w:t>
            </w:r>
          </w:p>
          <w:p w:rsidR="00000000" w:rsidDel="00000000" w:rsidP="00000000" w:rsidRDefault="00000000" w:rsidRPr="00000000" w14:paraId="000001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Expense By Category</w:t>
            </w:r>
          </w:p>
          <w:p w:rsidR="00000000" w:rsidDel="00000000" w:rsidP="00000000" w:rsidRDefault="00000000" w:rsidRPr="00000000" w14:paraId="000001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Highest &amp; Lowest Selling Product/Service</w:t>
            </w:r>
          </w:p>
          <w:p w:rsidR="00000000" w:rsidDel="00000000" w:rsidP="00000000" w:rsidRDefault="00000000" w:rsidRPr="00000000" w14:paraId="000001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High Value Customers</w:t>
            </w:r>
          </w:p>
          <w:p w:rsidR="00000000" w:rsidDel="00000000" w:rsidP="00000000" w:rsidRDefault="00000000" w:rsidRPr="00000000" w14:paraId="000001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Staff Productivity</w:t>
            </w:r>
          </w:p>
          <w:p w:rsidR="00000000" w:rsidDel="00000000" w:rsidP="00000000" w:rsidRDefault="00000000" w:rsidRPr="00000000" w14:paraId="00000132">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Legal procedures – filing papers of incorporation, partnership, etc.</w:t>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Finding office or manufacturing space</w:t>
            </w:r>
          </w:p>
          <w:p w:rsidR="00000000" w:rsidDel="00000000" w:rsidP="00000000" w:rsidRDefault="00000000" w:rsidRPr="00000000" w14:paraId="000001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Expectations for research and development</w:t>
            </w:r>
          </w:p>
          <w:p w:rsidR="00000000" w:rsidDel="00000000" w:rsidP="00000000" w:rsidRDefault="00000000" w:rsidRPr="00000000" w14:paraId="000001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Product development</w:t>
            </w:r>
          </w:p>
          <w:p w:rsidR="00000000" w:rsidDel="00000000" w:rsidP="00000000" w:rsidRDefault="00000000" w:rsidRPr="00000000" w14:paraId="000001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Getting all necessary licenses and permits</w:t>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Purchase or lease of equipment</w:t>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Hiring of personnel</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Purchase of materials</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Start date for marketing activities</w:t>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Opening date for business</w:t>
            </w:r>
          </w:p>
          <w:p w:rsidR="00000000" w:rsidDel="00000000" w:rsidP="00000000" w:rsidRDefault="00000000" w:rsidRPr="00000000" w14:paraId="0000013D">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is the time required to go to market?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26"/>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141">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An estimation of one year to go to market</w:t>
            </w:r>
          </w:p>
          <w:p w:rsidR="00000000" w:rsidDel="00000000" w:rsidP="00000000" w:rsidRDefault="00000000" w:rsidRPr="00000000" w14:paraId="00000142">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What are your key performance indicators?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146">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Average Contract Value, Monthly Run Rate, Annual Contract Value, Churn Rate, leads per Month, Orders Booked per Quarter, Days of Sales Outstanding, etc.</w:t>
            </w:r>
          </w:p>
          <w:p w:rsidR="00000000" w:rsidDel="00000000" w:rsidP="00000000" w:rsidRDefault="00000000" w:rsidRPr="00000000" w14:paraId="00000147">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48">
      <w:pPr>
        <w:spacing w:after="0" w:before="0" w:lineRule="auto"/>
        <w:rPr>
          <w:rFonts w:ascii="Arial Narrow" w:cs="Arial Narrow" w:eastAsia="Arial Narrow" w:hAnsi="Arial Narrow"/>
          <w:b w:val="1"/>
          <w:color w:val="00b0f0"/>
          <w:sz w:val="22"/>
          <w:szCs w:val="22"/>
        </w:rPr>
      </w:pPr>
      <w:r w:rsidDel="00000000" w:rsidR="00000000" w:rsidRPr="00000000">
        <w:rPr>
          <w:rtl w:val="0"/>
        </w:rPr>
      </w:r>
    </w:p>
    <w:p w:rsidR="00000000" w:rsidDel="00000000" w:rsidP="00000000" w:rsidRDefault="00000000" w:rsidRPr="00000000" w14:paraId="00000149">
      <w:pPr>
        <w:spacing w:after="0" w:before="0" w:lineRule="auto"/>
        <w:rPr>
          <w:rFonts w:ascii="Arial Narrow" w:cs="Arial Narrow" w:eastAsia="Arial Narrow" w:hAnsi="Arial Narrow"/>
          <w:b w:val="1"/>
          <w:color w:val="00b0f0"/>
          <w:sz w:val="22"/>
          <w:szCs w:val="22"/>
        </w:rPr>
      </w:pPr>
      <w:r w:rsidDel="00000000" w:rsidR="00000000" w:rsidRPr="00000000">
        <w:rPr>
          <w:rtl w:val="0"/>
        </w:rPr>
      </w:r>
    </w:p>
    <w:p w:rsidR="00000000" w:rsidDel="00000000" w:rsidP="00000000" w:rsidRDefault="00000000" w:rsidRPr="00000000" w14:paraId="0000014A">
      <w:pPr>
        <w:spacing w:after="0" w:before="0" w:lineRule="auto"/>
        <w:rPr>
          <w:rFonts w:ascii="Arial Narrow" w:cs="Arial Narrow" w:eastAsia="Arial Narrow" w:hAnsi="Arial Narrow"/>
          <w:b w:val="1"/>
          <w:color w:val="00b0f0"/>
          <w:sz w:val="22"/>
          <w:szCs w:val="22"/>
        </w:rPr>
      </w:pPr>
      <w:bookmarkStart w:colFirst="0" w:colLast="0" w:name="_heading=h.30j0zll" w:id="1"/>
      <w:bookmarkEnd w:id="1"/>
      <w:r w:rsidDel="00000000" w:rsidR="00000000" w:rsidRPr="00000000">
        <w:rPr>
          <w:rtl w:val="0"/>
        </w:rPr>
      </w:r>
    </w:p>
    <w:p w:rsidR="00000000" w:rsidDel="00000000" w:rsidP="00000000" w:rsidRDefault="00000000" w:rsidRPr="00000000" w14:paraId="0000014B">
      <w:pPr>
        <w:spacing w:after="0" w:before="0" w:lineRule="auto"/>
        <w:rPr>
          <w:rFonts w:ascii="Arial Narrow" w:cs="Arial Narrow" w:eastAsia="Arial Narrow" w:hAnsi="Arial Narrow"/>
          <w:b w:val="1"/>
          <w:color w:val="0079c1"/>
          <w:sz w:val="22"/>
          <w:szCs w:val="22"/>
        </w:rPr>
      </w:pPr>
      <w:r w:rsidDel="00000000" w:rsidR="00000000" w:rsidRPr="00000000">
        <w:rPr>
          <w:rFonts w:ascii="Arial Narrow" w:cs="Arial Narrow" w:eastAsia="Arial Narrow" w:hAnsi="Arial Narrow"/>
          <w:b w:val="1"/>
          <w:color w:val="0079c1"/>
          <w:sz w:val="22"/>
          <w:szCs w:val="22"/>
          <w:rtl w:val="0"/>
        </w:rPr>
        <w:t xml:space="preserve">Capital Requirements </w:t>
      </w:r>
    </w:p>
    <w:p w:rsidR="00000000" w:rsidDel="00000000" w:rsidP="00000000" w:rsidRDefault="00000000" w:rsidRPr="00000000" w14:paraId="0000014C">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How much funding is needed to move forward?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28"/>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14F">
            <w:pPr>
              <w:spacing w:after="0" w:before="0" w:lineRule="auto"/>
              <w:rPr>
                <w:rFonts w:ascii="Arial Narrow" w:cs="Arial Narrow" w:eastAsia="Arial Narrow" w:hAnsi="Arial Narrow"/>
                <w:b w:val="1"/>
                <w:sz w:val="22"/>
                <w:szCs w:val="22"/>
              </w:rPr>
            </w:pPr>
            <w:sdt>
              <w:sdtPr>
                <w:tag w:val="goog_rdk_31"/>
              </w:sdtPr>
              <w:sdtContent>
                <w:commentRangeStart w:id="31"/>
              </w:sdtContent>
            </w:sdt>
            <w:sdt>
              <w:sdtPr>
                <w:tag w:val="goog_rdk_32"/>
              </w:sdtPr>
              <w:sdtContent>
                <w:commentRangeStart w:id="32"/>
              </w:sdtContent>
            </w:sdt>
            <w:r w:rsidDel="00000000" w:rsidR="00000000" w:rsidRPr="00000000">
              <w:rPr>
                <w:rFonts w:ascii="Arial Narrow" w:cs="Arial Narrow" w:eastAsia="Arial Narrow" w:hAnsi="Arial Narrow"/>
                <w:b w:val="1"/>
                <w:sz w:val="22"/>
                <w:szCs w:val="22"/>
                <w:rtl w:val="0"/>
              </w:rPr>
              <w:t xml:space="preserve">Between 80,000 to 100,000 USD to start</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50">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How will the money be used?</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963" w:hRule="atLeast"/>
          <w:tblHeader w:val="0"/>
        </w:trPr>
        <w:tc>
          <w:tcPr/>
          <w:p w:rsidR="00000000" w:rsidDel="00000000" w:rsidP="00000000" w:rsidRDefault="00000000" w:rsidRPr="00000000" w14:paraId="00000154">
            <w:pPr>
              <w:spacing w:after="0" w:before="0" w:lineRule="auto"/>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One-time expenses including hardware and ongoing costs including Platform design &amp; development, Office rental &amp; employees wage, Marketing, IT infrastructure</w:t>
            </w:r>
          </w:p>
          <w:p w:rsidR="00000000" w:rsidDel="00000000" w:rsidP="00000000" w:rsidRDefault="00000000" w:rsidRPr="00000000" w14:paraId="00000155">
            <w:pPr>
              <w:spacing w:after="0" w:before="0" w:lineRule="auto"/>
              <w:rPr>
                <w:rFonts w:ascii="Arial Narrow" w:cs="Arial Narrow" w:eastAsia="Arial Narrow" w:hAnsi="Arial Narrow"/>
                <w:sz w:val="22"/>
                <w:szCs w:val="22"/>
              </w:rPr>
            </w:pPr>
            <w:r w:rsidDel="00000000" w:rsidR="00000000" w:rsidRPr="00000000">
              <w:rPr>
                <w:rtl w:val="0"/>
              </w:rPr>
            </w:r>
          </w:p>
        </w:tc>
      </w:tr>
    </w:tbl>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Why do you think your business would be attractive to venture capital investors (e.g., high growth potential, large market opportunity, attractive return prospects)?</w:t>
      </w:r>
    </w:p>
    <w:p w:rsidR="00000000" w:rsidDel="00000000" w:rsidP="00000000" w:rsidRDefault="00000000" w:rsidRPr="00000000" w14:paraId="00000158">
      <w:pPr>
        <w:spacing w:after="0" w:before="0" w:lineRule="auto"/>
        <w:rPr>
          <w:rFonts w:ascii="Arial Narrow" w:cs="Arial Narrow" w:eastAsia="Arial Narrow" w:hAnsi="Arial Narrow"/>
          <w:sz w:val="22"/>
          <w:szCs w:val="22"/>
        </w:rPr>
      </w:pPr>
      <w:r w:rsidDel="00000000" w:rsidR="00000000" w:rsidRPr="00000000">
        <w:rPr>
          <w:rtl w:val="0"/>
        </w:rPr>
      </w:r>
    </w:p>
    <w:tbl>
      <w:tblPr>
        <w:tblStyle w:val="Table30"/>
        <w:tblW w:w="9350.0" w:type="dxa"/>
        <w:jc w:val="left"/>
        <w:tblInd w:w="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50"/>
        <w:tblGridChange w:id="0">
          <w:tblGrid>
            <w:gridCol w:w="9350"/>
          </w:tblGrid>
        </w:tblGridChange>
      </w:tblGrid>
      <w:tr>
        <w:trPr>
          <w:cantSplit w:val="0"/>
          <w:trHeight w:val="841" w:hRule="atLeast"/>
          <w:tblHeader w:val="0"/>
        </w:trPr>
        <w:tc>
          <w:tcPr/>
          <w:p w:rsidR="00000000" w:rsidDel="00000000" w:rsidP="00000000" w:rsidRDefault="00000000" w:rsidRPr="00000000" w14:paraId="00000159">
            <w:pPr>
              <w:spacing w:after="0" w:before="0" w:lineRule="auto"/>
              <w:rPr>
                <w:rFonts w:ascii="Arial Narrow" w:cs="Arial Narrow" w:eastAsia="Arial Narrow" w:hAnsi="Arial Narrow"/>
                <w:sz w:val="22"/>
                <w:szCs w:val="22"/>
              </w:rPr>
            </w:pPr>
            <w:sdt>
              <w:sdtPr>
                <w:tag w:val="goog_rdk_33"/>
              </w:sdtPr>
              <w:sdtContent>
                <w:commentRangeStart w:id="33"/>
              </w:sdtContent>
            </w:sdt>
            <w:sdt>
              <w:sdtPr>
                <w:tag w:val="goog_rdk_34"/>
              </w:sdtPr>
              <w:sdtContent>
                <w:commentRangeStart w:id="34"/>
              </w:sdtContent>
            </w:sdt>
            <w:r w:rsidDel="00000000" w:rsidR="00000000" w:rsidRPr="00000000">
              <w:rPr>
                <w:rFonts w:ascii="Arial Narrow" w:cs="Arial Narrow" w:eastAsia="Arial Narrow" w:hAnsi="Arial Narrow"/>
                <w:sz w:val="22"/>
                <w:szCs w:val="22"/>
                <w:rtl w:val="0"/>
              </w:rPr>
              <w:t xml:space="preserve">High growth potential, attractive return prospects, expansion potential to other businesses</w:t>
            </w:r>
          </w:p>
          <w:p w:rsidR="00000000" w:rsidDel="00000000" w:rsidP="00000000" w:rsidRDefault="00000000" w:rsidRPr="00000000" w14:paraId="0000015A">
            <w:pPr>
              <w:spacing w:after="0" w:before="0" w:lineRule="auto"/>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5B">
            <w:pPr>
              <w:spacing w:after="0" w:before="0" w:lineRule="auto"/>
              <w:rPr>
                <w:rFonts w:ascii="Arial Narrow" w:cs="Arial Narrow" w:eastAsia="Arial Narrow" w:hAnsi="Arial Narrow"/>
                <w:sz w:val="22"/>
                <w:szCs w:val="22"/>
              </w:rPr>
            </w:pPr>
            <w:r w:rsidDel="00000000" w:rsidR="00000000" w:rsidRPr="00000000">
              <w:rPr>
                <w:rtl w:val="0"/>
              </w:rPr>
            </w:r>
          </w:p>
        </w:tc>
      </w:tr>
    </w:tbl>
    <w:sectPr>
      <w:footerReference r:id="rId9" w:type="default"/>
      <w:pgSz w:h="15840" w:w="12240" w:orient="portrait"/>
      <w:pgMar w:bottom="1080" w:top="1418"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Hassan Reyhanipour" w:id="0" w:date="2022-06-16T05:40:42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if we use broader phrase for the "core business"? in order to have more flexibilities in the future.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"Provider of technology services for Oil and Gas industry in the key areas of drilling, production, and processing"</w:t>
      </w:r>
    </w:p>
  </w:comment>
  <w:comment w:author="Mohammad Mehran Manesh" w:id="1" w:date="2022-06-20T07:34:38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Mohammad Mehran Manesh" w:id="2" w:date="2022-06-20T07:39:07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 good idea to revise it, however technology services includes services with hardware which does not apply to us. and also processing is a quite different field.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provide engineering services for Oil and Gas industry in the key areas of well delivery process"</w:t>
      </w:r>
    </w:p>
  </w:comment>
  <w:comment w:author="Hassan Reyhanipour" w:id="7" w:date="2022-06-16T05:57:45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feature is it?</w:t>
      </w:r>
    </w:p>
  </w:comment>
  <w:comment w:author="Mohammad Mehran Manesh" w:id="8" w:date="2022-06-20T09:43:31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multi-users can work on the same platform simultaneously,</w:t>
      </w:r>
    </w:p>
  </w:comment>
  <w:comment w:author="Hassan Reyhanipour" w:id="31" w:date="2022-06-16T07:05:1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better to discuss about this amount as i think this amount might not be sufficient.</w:t>
      </w:r>
    </w:p>
  </w:comment>
  <w:comment w:author="Mohammad Mehran Manesh" w:id="32" w:date="2022-06-20T09:55:58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Hassan Reyhanipour" w:id="18" w:date="2022-06-16T06:26:46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supporting "cloud version" is one of the keys next step which might be eligible to be added here</w:t>
      </w:r>
    </w:p>
  </w:comment>
  <w:comment w:author="Mohammad Mehran Manesh" w:id="19" w:date="2022-06-20T09:48:30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idea</w:t>
      </w:r>
    </w:p>
  </w:comment>
  <w:comment w:author="Hassan Reyhanipour" w:id="11" w:date="2022-06-16T06:20:17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add another tech to the below list which is related to the security. This is related to the security of the communications between client and server in both on-premises and cloud modes. I recommend to add it in our future development as well. The text can be as below:</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Secured communication between clients and servers: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communication between clients and servers are secured by authenticating clients and servers using digital certificates and by encrypting/decrypting communication.</w:t>
      </w:r>
    </w:p>
  </w:comment>
  <w:comment w:author="Mohammad Mehran Manesh" w:id="12" w:date="2022-06-20T09:45:29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idea</w:t>
      </w:r>
    </w:p>
  </w:comment>
  <w:comment w:author="Hassan Reyhanipour" w:id="29" w:date="2022-06-16T06:56:46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want to answer honestly to this question, similar solution can be developed whenever  experts in drilling and software developments are gathered. I recommend we maneuver on "development time" and mainly "development cost" as our main advantages.</w:t>
      </w:r>
    </w:p>
  </w:comment>
  <w:comment w:author="Mohammad Mehran Manesh" w:id="30" w:date="2022-06-20T09:55:45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Hassan Reyhanipour" w:id="25" w:date="2022-06-16T06:37:41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add these statistics to the above question #2 in "Customer Pain &amp; Value Proposition"</w:t>
      </w:r>
    </w:p>
  </w:comment>
  <w:comment w:author="Mohammad Mehran Manesh" w:id="26" w:date="2022-06-20T09:53:58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Hassan Reyhanipour" w:id="13" w:date="2022-06-16T06:04:46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assumption is that we haven't used this tech yet and we are going to have it after we revamped the ADP to support both local and cloud modes.</w:t>
      </w:r>
    </w:p>
  </w:comment>
  <w:comment w:author="Mohammad Mehran Manesh" w:id="14" w:date="2022-06-20T09:46:30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while we plan to provide a pitch deck, we need tom add these plans</w:t>
      </w:r>
    </w:p>
  </w:comment>
  <w:comment w:author="Hassan Reyhanipour" w:id="3" w:date="2022-06-16T05:50:57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some well-known related keywords which I suggest to be added to the product description [of course if applicable] such as "change management", "asset management", "knowledge management", "incident management", "project management", ...</w:t>
      </w:r>
    </w:p>
  </w:comment>
  <w:comment w:author="Mohammad Mehran Manesh" w:id="4" w:date="2022-06-20T09:41:40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add "change management", and "project management"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already includes "knowledge management"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sure about "asset management" as it is a more general term used to cover reservoirs as well. It needs reservoir modeling too.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"incident management"; can also bee added</w:t>
      </w:r>
    </w:p>
  </w:comment>
  <w:comment w:author="Hassan Reyhanipour" w:id="23" w:date="2022-06-16T06:40:03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that the market cap is 788K $?</w:t>
      </w:r>
    </w:p>
  </w:comment>
  <w:comment w:author="Mohammad Mehran Manesh" w:id="24" w:date="2022-06-20T09:53:39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average revenue per year assuming that we can obtain only 5% of total number of 493 customers. It's too rough and we need to elaborate more in details.</w:t>
      </w:r>
    </w:p>
  </w:comment>
  <w:comment w:author="Hassan Reyhanipour" w:id="15" w:date="2022-06-16T06:06:23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i assume we are going to have it in future.</w:t>
      </w:r>
    </w:p>
  </w:comment>
  <w:comment w:author="Hassan Reyhanipour" w:id="9" w:date="2022-06-16T06:00:56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if we bring some evidences here? for example writing down that how much saving the local company done since has started to utilize ADP.</w:t>
      </w:r>
    </w:p>
  </w:comment>
  <w:comment w:author="Mohammad Mehran Manesh" w:id="10" w:date="2022-06-20T09:44:35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very hard to quantify the saving, that's why I didn't put anything here. However we can do something about it</w:t>
      </w:r>
    </w:p>
  </w:comment>
  <w:comment w:author="Hassan Reyhanipour" w:id="33" w:date="2022-06-16T07:06:37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can list the "cost of development" as an advantage as well</w:t>
      </w:r>
    </w:p>
  </w:comment>
  <w:comment w:author="Mohammad Mehran Manesh" w:id="34" w:date="2022-06-20T09:56:18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Hassan Reyhanipour" w:id="22" w:date="2022-06-16T06:34:38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can add another factor as well such as we can manage to develop it with lower engineering cost compare to the competitors. we can add this to the list of our advantages as well</w:t>
      </w:r>
    </w:p>
  </w:comment>
  <w:comment w:author="Hassan Reyhanipour" w:id="16" w:date="2022-06-16T06:24:24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need to discuss about this item and I think current state of the product is closer to "in development" / "Proof of concept".</w:t>
      </w:r>
    </w:p>
  </w:comment>
  <w:comment w:author="Mohammad Mehran Manesh" w:id="17" w:date="2022-06-20T09:47:44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thoroughly. some modules have already been used</w:t>
      </w:r>
    </w:p>
  </w:comment>
  <w:comment w:author="Hassan Reyhanipour" w:id="20" w:date="2022-06-16T06:31:27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my understanding is that in this section we need to write down the clear advantages which ADP had over its competitors. I think we can write down the ADP advantages such as "pricing" and any other advantages ADP might have. maybe better to discuss about it.</w:t>
      </w:r>
    </w:p>
  </w:comment>
  <w:comment w:author="Mohammad Mehran Manesh" w:id="21" w:date="2022-06-20T09:49:26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w:t>
      </w:r>
    </w:p>
  </w:comment>
  <w:comment w:author="Hassan Reyhanipour" w:id="27" w:date="2022-06-16T06:47:39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if we use some other marketing approaches such as customer pay only if they save more than a certain amount or percentages? or similar approaches which are based on the outcome which might be more attractive for the companies.</w:t>
      </w:r>
    </w:p>
  </w:comment>
  <w:comment w:author="Mohammad Mehran Manesh" w:id="28" w:date="2022-06-20T09:55:15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Isn't it contract strategy?</w:t>
      </w:r>
    </w:p>
  </w:comment>
  <w:comment w:author="Hassan Reyhanipour" w:id="5" w:date="2022-06-16T05:53:19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you think if we add some estimated statistics # of Intl and local companies in this section?</w:t>
      </w:r>
    </w:p>
  </w:comment>
  <w:comment w:author="Mohammad Mehran Manesh" w:id="6" w:date="2022-06-20T09:42:18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5F" w15:done="0"/>
  <w15:commentEx w15:paraId="00000160" w15:paraIdParent="0000015F" w15:done="0"/>
  <w15:commentEx w15:paraId="00000163" w15:paraIdParent="0000015F" w15:done="0"/>
  <w15:commentEx w15:paraId="00000164" w15:done="0"/>
  <w15:commentEx w15:paraId="00000165" w15:paraIdParent="00000164" w15:done="0"/>
  <w15:commentEx w15:paraId="00000166" w15:done="0"/>
  <w15:commentEx w15:paraId="00000167" w15:paraIdParent="00000166" w15:done="0"/>
  <w15:commentEx w15:paraId="00000168" w15:done="0"/>
  <w15:commentEx w15:paraId="00000169" w15:paraIdParent="00000168" w15:done="0"/>
  <w15:commentEx w15:paraId="0000016D" w15:done="0"/>
  <w15:commentEx w15:paraId="0000016E" w15:paraIdParent="0000016D" w15:done="0"/>
  <w15:commentEx w15:paraId="0000016F" w15:done="0"/>
  <w15:commentEx w15:paraId="00000170" w15:paraIdParent="0000016F" w15:done="0"/>
  <w15:commentEx w15:paraId="00000171" w15:done="0"/>
  <w15:commentEx w15:paraId="00000172" w15:paraIdParent="00000171" w15:done="0"/>
  <w15:commentEx w15:paraId="00000173" w15:done="0"/>
  <w15:commentEx w15:paraId="00000174" w15:paraIdParent="00000173" w15:done="0"/>
  <w15:commentEx w15:paraId="00000175" w15:done="0"/>
  <w15:commentEx w15:paraId="00000179" w15:paraIdParent="00000175" w15:done="0"/>
  <w15:commentEx w15:paraId="0000017A" w15:done="0"/>
  <w15:commentEx w15:paraId="0000017B" w15:paraIdParent="0000017A" w15:done="0"/>
  <w15:commentEx w15:paraId="0000017C" w15:done="0"/>
  <w15:commentEx w15:paraId="0000017D" w15:done="0"/>
  <w15:commentEx w15:paraId="0000017E" w15:paraIdParent="0000017D" w15:done="0"/>
  <w15:commentEx w15:paraId="0000017F" w15:done="0"/>
  <w15:commentEx w15:paraId="00000180" w15:paraIdParent="0000017F" w15:done="0"/>
  <w15:commentEx w15:paraId="00000181" w15:done="0"/>
  <w15:commentEx w15:paraId="00000182" w15:done="0"/>
  <w15:commentEx w15:paraId="00000183" w15:paraIdParent="00000182" w15:done="0"/>
  <w15:commentEx w15:paraId="00000184" w15:done="0"/>
  <w15:commentEx w15:paraId="00000185" w15:paraIdParent="00000184" w15:done="0"/>
  <w15:commentEx w15:paraId="00000186" w15:done="0"/>
  <w15:commentEx w15:paraId="00000187" w15:paraIdParent="00000186" w15:done="0"/>
  <w15:commentEx w15:paraId="00000188" w15:done="0"/>
  <w15:commentEx w15:paraId="00000189" w15:paraIdParent="0000018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Arial" w:cs="Arial" w:eastAsia="Arial" w:hAnsi="Arial"/>
        <w:b w:val="0"/>
        <w:i w:val="0"/>
        <w:smallCaps w:val="0"/>
        <w:strike w:val="0"/>
        <w:color w:val="80808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2730500</wp:posOffset>
              </wp:positionH>
              <wp:positionV relativeFrom="paragraph">
                <wp:posOffset>76200</wp:posOffset>
              </wp:positionV>
              <wp:extent cx="408305" cy="390525"/>
              <wp:effectExtent b="0" l="0" r="0" t="0"/>
              <wp:wrapNone/>
              <wp:docPr id="2" name=""/>
              <a:graphic>
                <a:graphicData uri="http://schemas.microsoft.com/office/word/2010/wordprocessingShape">
                  <wps:wsp>
                    <wps:cNvSpPr/>
                    <wps:cNvPr id="2" name="Shape 2"/>
                    <wps:spPr>
                      <a:xfrm>
                        <a:off x="5146610" y="3589500"/>
                        <a:ext cx="398780" cy="381000"/>
                      </a:xfrm>
                      <a:prstGeom prst="rect">
                        <a:avLst/>
                      </a:prstGeom>
                      <a:solidFill>
                        <a:srgbClr val="FFFFFF"/>
                      </a:solidFill>
                      <a:ln>
                        <a:noFill/>
                      </a:ln>
                    </wps:spPr>
                    <wps:txbx>
                      <w:txbxContent>
                        <w:p w:rsidR="00000000" w:rsidDel="00000000" w:rsidP="00000000" w:rsidRDefault="00000000" w:rsidRPr="00000000">
                          <w:pPr>
                            <w:spacing w:after="40" w:before="40" w:line="240"/>
                            <w:ind w:left="0" w:right="0" w:firstLine="0"/>
                            <w:jc w:val="center"/>
                            <w:textDirection w:val="btLr"/>
                          </w:pPr>
                          <w:r w:rsidDel="00000000" w:rsidR="00000000" w:rsidRPr="00000000">
                            <w:rPr>
                              <w:rFonts w:ascii="Arial" w:cs="Arial" w:eastAsia="Arial" w:hAnsi="Arial"/>
                              <w:b w:val="0"/>
                              <w:i w:val="0"/>
                              <w:smallCaps w:val="0"/>
                              <w:strike w:val="0"/>
                              <w:color w:val="808080"/>
                              <w:sz w:val="18"/>
                              <w:vertAlign w:val="baseline"/>
                            </w:rPr>
                            <w:t xml:space="preserve"> PAGE  \* Arabic  \* MERGEFORMAT 14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76200</wp:posOffset>
              </wp:positionV>
              <wp:extent cx="408305" cy="390525"/>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08305" cy="3905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spacing w:after="40" w:before="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b w:val="1"/>
      <w:color w:val="4f6228"/>
      <w:sz w:val="36"/>
      <w:szCs w:val="36"/>
    </w:rPr>
  </w:style>
  <w:style w:type="paragraph" w:styleId="Heading2">
    <w:name w:val="heading 2"/>
    <w:basedOn w:val="Normal"/>
    <w:next w:val="Normal"/>
    <w:pPr>
      <w:keepNext w:val="1"/>
      <w:shd w:fill="eaf1dd" w:val="clear"/>
      <w:spacing w:after="60" w:before="240" w:lineRule="auto"/>
    </w:pPr>
    <w:rPr>
      <w:b w:val="1"/>
      <w:color w:val="4f6228"/>
      <w:sz w:val="22"/>
      <w:szCs w:val="22"/>
    </w:rPr>
  </w:style>
  <w:style w:type="paragraph" w:styleId="Heading3">
    <w:name w:val="heading 3"/>
    <w:basedOn w:val="Normal"/>
    <w:next w:val="Normal"/>
    <w:pPr>
      <w:keepNext w:val="1"/>
      <w:spacing w:after="200" w:lineRule="auto"/>
    </w:pP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C0FA5"/>
    <w:pPr>
      <w:spacing w:after="40" w:before="40"/>
    </w:pPr>
    <w:rPr>
      <w:rFonts w:ascii="Arial" w:hAnsi="Arial"/>
      <w:szCs w:val="24"/>
    </w:rPr>
  </w:style>
  <w:style w:type="paragraph" w:styleId="Heading1">
    <w:name w:val="heading 1"/>
    <w:basedOn w:val="Normal"/>
    <w:next w:val="Normal"/>
    <w:qFormat w:val="1"/>
    <w:rsid w:val="00A01B1C"/>
    <w:pPr>
      <w:keepNext w:val="1"/>
      <w:spacing w:after="60" w:before="240"/>
      <w:outlineLvl w:val="0"/>
    </w:pPr>
    <w:rPr>
      <w:rFonts w:cs="Arial"/>
      <w:b w:val="1"/>
      <w:bCs w:val="1"/>
      <w:color w:val="4f6228"/>
      <w:kern w:val="32"/>
      <w:sz w:val="36"/>
      <w:szCs w:val="32"/>
    </w:rPr>
  </w:style>
  <w:style w:type="paragraph" w:styleId="Heading2">
    <w:name w:val="heading 2"/>
    <w:basedOn w:val="Normal"/>
    <w:next w:val="Normal"/>
    <w:qFormat w:val="1"/>
    <w:rsid w:val="0097298E"/>
    <w:pPr>
      <w:keepNext w:val="1"/>
      <w:shd w:color="auto" w:fill="eaf1dd" w:val="clear"/>
      <w:spacing w:after="60" w:before="240"/>
      <w:outlineLvl w:val="1"/>
    </w:pPr>
    <w:rPr>
      <w:rFonts w:cs="Arial"/>
      <w:b w:val="1"/>
      <w:bCs w:val="1"/>
      <w:iCs w:val="1"/>
      <w:color w:val="4f6228"/>
      <w:sz w:val="22"/>
      <w:szCs w:val="28"/>
    </w:rPr>
  </w:style>
  <w:style w:type="paragraph" w:styleId="Heading3">
    <w:name w:val="heading 3"/>
    <w:basedOn w:val="Normal"/>
    <w:next w:val="Normal"/>
    <w:link w:val="Heading3Char"/>
    <w:uiPriority w:val="9"/>
    <w:unhideWhenUsed w:val="1"/>
    <w:qFormat w:val="1"/>
    <w:rsid w:val="0097298E"/>
    <w:pPr>
      <w:keepNext w:val="1"/>
      <w:spacing w:after="200"/>
      <w:outlineLvl w:val="2"/>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1C200E"/>
    <w:rPr>
      <w:rFonts w:ascii="Arial" w:hAnsi="Arial"/>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97298E"/>
    <w:rPr>
      <w:rFonts w:ascii="Arial" w:hAnsi="Arial"/>
      <w:szCs w:val="24"/>
    </w:rPr>
  </w:style>
  <w:style w:type="paragraph" w:styleId="BalloonText">
    <w:name w:val="Balloon Text"/>
    <w:basedOn w:val="Normal"/>
    <w:link w:val="BalloonTextChar"/>
    <w:uiPriority w:val="99"/>
    <w:semiHidden w:val="1"/>
    <w:unhideWhenUsed w:val="1"/>
    <w:rsid w:val="00A01B1C"/>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01B1C"/>
    <w:rPr>
      <w:rFonts w:ascii="Tahoma" w:cs="Tahoma" w:hAnsi="Tahoma"/>
      <w:sz w:val="16"/>
      <w:szCs w:val="16"/>
    </w:rPr>
  </w:style>
  <w:style w:type="paragraph" w:styleId="Logo" w:customStyle="1">
    <w:name w:val="Logo"/>
    <w:basedOn w:val="Normal"/>
    <w:qFormat w:val="1"/>
    <w:rsid w:val="0097298E"/>
    <w:pPr>
      <w:jc w:val="right"/>
    </w:pPr>
    <w:rPr>
      <w:szCs w:val="20"/>
    </w:rPr>
  </w:style>
  <w:style w:type="paragraph" w:styleId="Header">
    <w:name w:val="header"/>
    <w:basedOn w:val="Normal"/>
    <w:link w:val="HeaderChar"/>
    <w:uiPriority w:val="99"/>
    <w:unhideWhenUsed w:val="1"/>
    <w:rsid w:val="00986CEE"/>
    <w:pPr>
      <w:tabs>
        <w:tab w:val="center" w:pos="4680"/>
        <w:tab w:val="right" w:pos="9360"/>
      </w:tabs>
      <w:spacing w:after="0" w:before="0"/>
    </w:pPr>
  </w:style>
  <w:style w:type="character" w:styleId="HeaderChar" w:customStyle="1">
    <w:name w:val="Header Char"/>
    <w:basedOn w:val="DefaultParagraphFont"/>
    <w:link w:val="Header"/>
    <w:uiPriority w:val="99"/>
    <w:rsid w:val="00986CEE"/>
    <w:rPr>
      <w:rFonts w:ascii="Arial" w:hAnsi="Arial"/>
      <w:szCs w:val="24"/>
    </w:rPr>
  </w:style>
  <w:style w:type="paragraph" w:styleId="Footer">
    <w:name w:val="footer"/>
    <w:basedOn w:val="Normal"/>
    <w:link w:val="FooterChar"/>
    <w:uiPriority w:val="99"/>
    <w:unhideWhenUsed w:val="1"/>
    <w:rsid w:val="00986CEE"/>
    <w:pPr>
      <w:tabs>
        <w:tab w:val="center" w:pos="4680"/>
        <w:tab w:val="right" w:pos="9360"/>
      </w:tabs>
      <w:spacing w:after="0" w:before="0"/>
    </w:pPr>
  </w:style>
  <w:style w:type="character" w:styleId="FooterChar" w:customStyle="1">
    <w:name w:val="Footer Char"/>
    <w:basedOn w:val="DefaultParagraphFont"/>
    <w:link w:val="Footer"/>
    <w:uiPriority w:val="99"/>
    <w:rsid w:val="00986CEE"/>
    <w:rPr>
      <w:rFonts w:ascii="Arial" w:hAnsi="Arial"/>
      <w:szCs w:val="24"/>
    </w:rPr>
  </w:style>
  <w:style w:type="character" w:styleId="Hyperlink">
    <w:name w:val="Hyperlink"/>
    <w:basedOn w:val="DefaultParagraphFont"/>
    <w:uiPriority w:val="99"/>
    <w:unhideWhenUsed w:val="1"/>
    <w:rsid w:val="00173556"/>
    <w:rPr>
      <w:color w:val="0000ff"/>
      <w:u w:val="single"/>
    </w:rPr>
  </w:style>
  <w:style w:type="paragraph" w:styleId="ListParagraph">
    <w:name w:val="List Paragraph"/>
    <w:basedOn w:val="Normal"/>
    <w:uiPriority w:val="34"/>
    <w:unhideWhenUsed w:val="1"/>
    <w:qFormat w:val="1"/>
    <w:rsid w:val="00563884"/>
    <w:pPr>
      <w:ind w:left="720"/>
      <w:contextualSpacing w:val="1"/>
    </w:pPr>
  </w:style>
  <w:style w:type="character" w:styleId="PlaceholderText">
    <w:name w:val="Placeholder Text"/>
    <w:basedOn w:val="DefaultParagraphFont"/>
    <w:uiPriority w:val="99"/>
    <w:semiHidden w:val="1"/>
    <w:rsid w:val="00267D17"/>
    <w:rPr>
      <w:color w:val="808080"/>
    </w:rPr>
  </w:style>
  <w:style w:type="paragraph" w:styleId="Default" w:customStyle="1">
    <w:name w:val="Default"/>
    <w:rsid w:val="002F7F71"/>
    <w:pPr>
      <w:autoSpaceDE w:val="0"/>
      <w:autoSpaceDN w:val="0"/>
      <w:adjustRightInd w:val="0"/>
    </w:pPr>
    <w:rPr>
      <w:rFonts w:ascii="Symbol" w:cs="Symbol" w:hAnsi="Symbol"/>
      <w:color w:val="000000"/>
      <w:sz w:val="24"/>
      <w:szCs w:val="24"/>
    </w:rPr>
  </w:style>
  <w:style w:type="character" w:styleId="CommentReference">
    <w:name w:val="annotation reference"/>
    <w:basedOn w:val="DefaultParagraphFont"/>
    <w:uiPriority w:val="99"/>
    <w:semiHidden w:val="1"/>
    <w:unhideWhenUsed w:val="1"/>
    <w:rsid w:val="00081D36"/>
    <w:rPr>
      <w:sz w:val="16"/>
      <w:szCs w:val="16"/>
    </w:rPr>
  </w:style>
  <w:style w:type="paragraph" w:styleId="CommentText">
    <w:name w:val="annotation text"/>
    <w:basedOn w:val="Normal"/>
    <w:link w:val="CommentTextChar"/>
    <w:uiPriority w:val="99"/>
    <w:semiHidden w:val="1"/>
    <w:unhideWhenUsed w:val="1"/>
    <w:rsid w:val="00081D36"/>
    <w:rPr>
      <w:szCs w:val="20"/>
    </w:rPr>
  </w:style>
  <w:style w:type="character" w:styleId="CommentTextChar" w:customStyle="1">
    <w:name w:val="Comment Text Char"/>
    <w:basedOn w:val="DefaultParagraphFont"/>
    <w:link w:val="CommentText"/>
    <w:uiPriority w:val="99"/>
    <w:semiHidden w:val="1"/>
    <w:rsid w:val="00081D36"/>
    <w:rPr>
      <w:rFonts w:ascii="Arial" w:hAnsi="Arial"/>
    </w:rPr>
  </w:style>
  <w:style w:type="paragraph" w:styleId="CommentSubject">
    <w:name w:val="annotation subject"/>
    <w:basedOn w:val="CommentText"/>
    <w:next w:val="CommentText"/>
    <w:link w:val="CommentSubjectChar"/>
    <w:uiPriority w:val="99"/>
    <w:semiHidden w:val="1"/>
    <w:unhideWhenUsed w:val="1"/>
    <w:rsid w:val="00081D36"/>
    <w:rPr>
      <w:b w:val="1"/>
      <w:bCs w:val="1"/>
    </w:rPr>
  </w:style>
  <w:style w:type="character" w:styleId="CommentSubjectChar" w:customStyle="1">
    <w:name w:val="Comment Subject Char"/>
    <w:basedOn w:val="CommentTextChar"/>
    <w:link w:val="CommentSubject"/>
    <w:uiPriority w:val="99"/>
    <w:semiHidden w:val="1"/>
    <w:rsid w:val="00081D36"/>
    <w:rPr>
      <w:rFonts w:ascii="Arial" w:hAnsi="Arial"/>
      <w:b w:val="1"/>
      <w:bCs w:val="1"/>
    </w:rPr>
  </w:style>
  <w:style w:type="paragraph" w:styleId="Revision">
    <w:name w:val="Revision"/>
    <w:hidden w:val="1"/>
    <w:uiPriority w:val="99"/>
    <w:semiHidden w:val="1"/>
    <w:rsid w:val="00A8285A"/>
    <w:rPr>
      <w:rFonts w:ascii="Arial" w:hAnsi="Arial"/>
      <w:szCs w:val="24"/>
    </w:rPr>
  </w:style>
  <w:style w:type="character" w:styleId="e24kjd" w:customStyle="1">
    <w:name w:val="e24kjd"/>
    <w:basedOn w:val="DefaultParagraphFont"/>
    <w:rsid w:val="00C105C2"/>
  </w:style>
  <w:style w:type="paragraph" w:styleId="NormalWeb">
    <w:name w:val="Normal (Web)"/>
    <w:basedOn w:val="Normal"/>
    <w:uiPriority w:val="99"/>
    <w:unhideWhenUsed w:val="1"/>
    <w:rsid w:val="00185FF7"/>
    <w:pPr>
      <w:spacing w:after="100" w:afterAutospacing="1" w:before="100" w:beforeAutospacing="1"/>
    </w:pPr>
    <w:rPr>
      <w:rFonts w:ascii="Times New Roman" w:eastAsia="Times New Roman" w:hAnsi="Times New Roman"/>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sR0zRGilYsJRJkWE9Z6YSU6LuQ==">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2022-06-15T10:43:00Z</dcterms:created>
  <dc:creator>jliu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TC010196511033</vt:lpwstr>
  </property>
</Properties>
</file>